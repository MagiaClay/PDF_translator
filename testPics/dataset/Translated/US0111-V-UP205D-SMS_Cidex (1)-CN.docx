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4.xml" ContentType="application/vnd.openxmlformats-officedocument.wordprocessingml.header+xml"/>
  <Override PartName="/word/footnotes.xml" ContentType="application/vnd.openxmlformats-officedocument.wordprocessingml.footnotes+xml"/>
  <Override PartName="/word/footer4.xml" ContentType="application/vnd.openxmlformats-officedocument.wordprocessingml.foot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131A" w:rsidRPr="002B2823" w:rsidRDefault="00D7131A" w:rsidP="003B3695">
      <w:pPr>
        <w:spacing w:beforeLines="25" w:before="60"/>
        <w:jc w:val="center"/>
        <w:rPr>
          <w:rFonts w:eastAsiaTheme="minorEastAsia"/>
          <w:b/>
          <w:sz w:val="32"/>
        </w:rPr>
      </w:pPr>
      <w:bookmarkStart w:id="0" w:name="bookmark0"/>
      <w:r w:rsidRPr="002B2823">
        <w:rPr>
          <w:b/>
          <w:sz w:val="32"/>
        </w:rPr>
        <w:t>浸泡测试（</w:t>
      </w:r>
      <w:proofErr w:type="spellStart"/>
      <w:r w:rsidRPr="002B2823">
        <w:rPr>
          <w:b/>
          <w:sz w:val="32"/>
        </w:rPr>
        <w:t>Cidex</w:t>
      </w:r>
      <w:proofErr w:type="spellEnd"/>
      <w:r w:rsidRPr="002B2823">
        <w:rPr>
          <w:b/>
          <w:sz w:val="32"/>
        </w:rPr>
        <w:t>）报告</w:t>
      </w:r>
      <w:bookmarkEnd w:id="0"/>
    </w:p>
    <w:p w:rsidR="00D7131A" w:rsidRPr="002B2823" w:rsidRDefault="00D7131A" w:rsidP="003B3695">
      <w:pPr>
        <w:tabs>
          <w:tab w:val="left" w:pos="1560"/>
        </w:tabs>
        <w:spacing w:beforeLines="25" w:before="60"/>
        <w:jc w:val="left"/>
        <w:rPr>
          <w:rFonts w:eastAsiaTheme="minorEastAsia"/>
        </w:rPr>
      </w:pPr>
      <w:r w:rsidRPr="002B2823">
        <w:rPr>
          <w:b/>
        </w:rPr>
        <w:t>测试项目</w:t>
      </w:r>
      <w:r w:rsidRPr="002B2823">
        <w:rPr>
          <w:b/>
        </w:rPr>
        <w:tab/>
      </w:r>
      <w:r w:rsidRPr="002B2823">
        <w:t>浸泡测试（</w:t>
      </w:r>
      <w:proofErr w:type="spellStart"/>
      <w:r w:rsidRPr="002B2823">
        <w:t>Cidex</w:t>
      </w:r>
      <w:proofErr w:type="spellEnd"/>
      <w:r w:rsidRPr="002B2823">
        <w:t>）</w:t>
      </w:r>
    </w:p>
    <w:p w:rsidR="00D7131A" w:rsidRPr="002B2823" w:rsidRDefault="00D7131A" w:rsidP="003B3695">
      <w:pPr>
        <w:spacing w:beforeLines="25" w:before="60"/>
        <w:jc w:val="left"/>
        <w:rPr>
          <w:rFonts w:eastAsiaTheme="minorEastAsia"/>
          <w:b/>
        </w:rPr>
      </w:pPr>
      <w:r w:rsidRPr="002B2823">
        <w:rPr>
          <w:b/>
        </w:rPr>
        <w:t>测试定义</w:t>
      </w:r>
    </w:p>
    <w:p w:rsidR="00D7131A" w:rsidRPr="002B2823" w:rsidRDefault="00D7131A" w:rsidP="003B3695">
      <w:pPr>
        <w:spacing w:beforeLines="25" w:before="60"/>
        <w:jc w:val="left"/>
        <w:rPr>
          <w:rFonts w:eastAsiaTheme="minorEastAsia"/>
        </w:rPr>
      </w:pPr>
      <w:r w:rsidRPr="002B2823">
        <w:t>将探头浸入指定的消毒剂或清洁剂化学品中，直至浸没套管，浸泡后确认无安全相关问题。</w:t>
      </w:r>
    </w:p>
    <w:p w:rsidR="00D7131A" w:rsidRPr="002B2823" w:rsidRDefault="00D7131A" w:rsidP="003B3695">
      <w:pPr>
        <w:spacing w:beforeLines="25" w:before="60"/>
        <w:jc w:val="left"/>
        <w:rPr>
          <w:rFonts w:eastAsiaTheme="minorEastAsia"/>
          <w:b/>
        </w:rPr>
      </w:pPr>
      <w:bookmarkStart w:id="1" w:name="bookmark1"/>
      <w:r w:rsidRPr="002B2823">
        <w:rPr>
          <w:b/>
        </w:rPr>
        <w:t>试验程序</w:t>
      </w:r>
      <w:bookmarkEnd w:id="1"/>
    </w:p>
    <w:p w:rsidR="00D7131A" w:rsidRPr="002B2823" w:rsidRDefault="00D7131A" w:rsidP="003B3695">
      <w:pPr>
        <w:spacing w:beforeLines="25" w:before="60"/>
        <w:jc w:val="left"/>
        <w:rPr>
          <w:rFonts w:eastAsiaTheme="minorEastAsia"/>
        </w:rPr>
      </w:pPr>
      <w:r w:rsidRPr="002B2823">
        <w:t>1.</w:t>
      </w:r>
      <w:r w:rsidRPr="002B2823">
        <w:t>将探头浸入指定的消毒剂或清洁剂化学品中，直至浸没套管，透镜表面朝下（从探头套管到电缆</w:t>
      </w:r>
      <w:r w:rsidRPr="002B2823">
        <w:t>0 - 100 mm</w:t>
      </w:r>
      <w:r w:rsidRPr="002B2823">
        <w:t>位置）。</w:t>
      </w:r>
    </w:p>
    <w:p w:rsidR="00D7131A" w:rsidRPr="002B2823" w:rsidRDefault="00D7131A" w:rsidP="003B3695">
      <w:pPr>
        <w:spacing w:beforeLines="25" w:before="60"/>
        <w:jc w:val="left"/>
        <w:rPr>
          <w:rFonts w:eastAsiaTheme="minorEastAsia"/>
        </w:rPr>
      </w:pPr>
      <w:r w:rsidRPr="002B2823">
        <w:t>2.</w:t>
      </w:r>
      <w:r w:rsidRPr="002B2823">
        <w:t>将探头浸泡</w:t>
      </w:r>
      <w:r w:rsidRPr="002B2823">
        <w:t>500</w:t>
      </w:r>
      <w:r w:rsidRPr="002B2823">
        <w:t>小时（或</w:t>
      </w:r>
      <w:r w:rsidRPr="002B2823">
        <w:t>31℃</w:t>
      </w:r>
      <w:r w:rsidRPr="002B2823">
        <w:t>下</w:t>
      </w:r>
      <w:r w:rsidRPr="002B2823">
        <w:t>336</w:t>
      </w:r>
      <w:r w:rsidRPr="002B2823">
        <w:t>小时）后，测量声学特性并检查外观，并进行漏电流</w:t>
      </w:r>
      <w:r w:rsidRPr="002B2823">
        <w:t>/</w:t>
      </w:r>
      <w:r w:rsidRPr="002B2823">
        <w:t>耐压测试，以确认满足电气安全性。</w:t>
      </w:r>
    </w:p>
    <w:tbl>
      <w:tblPr>
        <w:tblW w:w="5000" w:type="pct"/>
        <w:jc w:val="center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053"/>
        <w:gridCol w:w="6974"/>
      </w:tblGrid>
      <w:tr w:rsidR="00D7131A" w:rsidRPr="002B2823" w:rsidTr="004268FB">
        <w:trPr>
          <w:jc w:val="center"/>
        </w:trPr>
        <w:tc>
          <w:tcPr>
            <w:tcW w:w="2011" w:type="dxa"/>
            <w:shd w:val="clear" w:color="auto" w:fill="FFFFFF"/>
          </w:tcPr>
          <w:p w:rsidR="00D7131A" w:rsidRPr="002B2823" w:rsidRDefault="00D7131A" w:rsidP="003B3695">
            <w:pPr>
              <w:spacing w:beforeLines="25" w:before="60"/>
              <w:jc w:val="left"/>
              <w:rPr>
                <w:rFonts w:eastAsiaTheme="minorEastAsia"/>
                <w:b/>
              </w:rPr>
            </w:pPr>
            <w:r w:rsidRPr="002B2823">
              <w:rPr>
                <w:b/>
              </w:rPr>
              <w:t>通过</w:t>
            </w:r>
            <w:r w:rsidRPr="002B2823">
              <w:rPr>
                <w:b/>
              </w:rPr>
              <w:t>/</w:t>
            </w:r>
            <w:r w:rsidRPr="002B2823">
              <w:rPr>
                <w:b/>
              </w:rPr>
              <w:t>未通过标准</w:t>
            </w:r>
          </w:p>
        </w:tc>
        <w:tc>
          <w:tcPr>
            <w:tcW w:w="6830" w:type="dxa"/>
            <w:shd w:val="clear" w:color="auto" w:fill="FFFFFF"/>
          </w:tcPr>
          <w:p w:rsidR="003B3695" w:rsidRPr="002B2823" w:rsidRDefault="00D7131A" w:rsidP="003B3695">
            <w:pPr>
              <w:tabs>
                <w:tab w:val="left" w:pos="2597"/>
              </w:tabs>
              <w:spacing w:beforeLines="25" w:before="60"/>
              <w:ind w:left="2597" w:hangingChars="1082" w:hanging="2597"/>
              <w:jc w:val="left"/>
              <w:rPr>
                <w:rFonts w:eastAsiaTheme="minorEastAsia"/>
              </w:rPr>
            </w:pPr>
            <w:r w:rsidRPr="002B2823">
              <w:t>声学特性</w:t>
            </w:r>
            <w:r w:rsidRPr="002B2823">
              <w:tab/>
            </w:r>
            <w:r w:rsidRPr="002B2823">
              <w:t>：</w:t>
            </w:r>
            <w:r w:rsidRPr="002B2823">
              <w:t>TPS</w:t>
            </w:r>
            <w:r w:rsidRPr="002B2823">
              <w:t>中列出的特性。</w:t>
            </w:r>
          </w:p>
          <w:p w:rsidR="003B3695" w:rsidRPr="002B2823" w:rsidRDefault="00D7131A" w:rsidP="003B3695">
            <w:pPr>
              <w:tabs>
                <w:tab w:val="left" w:pos="2597"/>
              </w:tabs>
              <w:spacing w:beforeLines="25" w:before="60"/>
              <w:ind w:left="2597" w:hangingChars="1082" w:hanging="2597"/>
              <w:jc w:val="left"/>
              <w:rPr>
                <w:rFonts w:eastAsiaTheme="minorEastAsia"/>
              </w:rPr>
            </w:pPr>
            <w:r w:rsidRPr="002B2823">
              <w:t>外观</w:t>
            </w:r>
            <w:r w:rsidR="002B2823" w:rsidRPr="002B2823">
              <w:tab/>
            </w:r>
            <w:r w:rsidRPr="002B2823">
              <w:t>：无异常</w:t>
            </w:r>
          </w:p>
          <w:p w:rsidR="003B3695" w:rsidRPr="002B2823" w:rsidRDefault="00D7131A" w:rsidP="003B3695">
            <w:pPr>
              <w:tabs>
                <w:tab w:val="left" w:pos="2597"/>
              </w:tabs>
              <w:spacing w:beforeLines="25" w:before="60"/>
              <w:ind w:left="2597" w:hangingChars="1082" w:hanging="2597"/>
              <w:jc w:val="left"/>
              <w:rPr>
                <w:rFonts w:eastAsiaTheme="minorEastAsia"/>
              </w:rPr>
            </w:pPr>
            <w:r w:rsidRPr="002B2823">
              <w:t>漏电流</w:t>
            </w:r>
            <w:r w:rsidR="002B2823" w:rsidRPr="002B2823">
              <w:tab/>
            </w:r>
            <w:r w:rsidRPr="002B2823">
              <w:t>：</w:t>
            </w:r>
            <w:r w:rsidRPr="002B2823">
              <w:t>264 VAC</w:t>
            </w:r>
            <w:r w:rsidRPr="002B2823">
              <w:t>下漏电流</w:t>
            </w:r>
            <w:r w:rsidRPr="002B2823">
              <w:t xml:space="preserve">≤50 </w:t>
            </w:r>
            <w:proofErr w:type="spellStart"/>
            <w:r w:rsidRPr="002B2823">
              <w:t>μA</w:t>
            </w:r>
            <w:proofErr w:type="spellEnd"/>
          </w:p>
          <w:p w:rsidR="00D7131A" w:rsidRPr="002B2823" w:rsidRDefault="00D7131A" w:rsidP="003B3695">
            <w:pPr>
              <w:tabs>
                <w:tab w:val="left" w:pos="2597"/>
              </w:tabs>
              <w:spacing w:beforeLines="25" w:before="60"/>
              <w:ind w:left="2597" w:hangingChars="1082" w:hanging="2597"/>
              <w:jc w:val="left"/>
              <w:rPr>
                <w:rFonts w:eastAsiaTheme="minorEastAsia"/>
              </w:rPr>
            </w:pPr>
            <w:proofErr w:type="gramStart"/>
            <w:r w:rsidRPr="002B2823">
              <w:t>介</w:t>
            </w:r>
            <w:proofErr w:type="gramEnd"/>
            <w:r w:rsidRPr="002B2823">
              <w:t>电击穿</w:t>
            </w:r>
            <w:r w:rsidR="002B2823" w:rsidRPr="002B2823">
              <w:tab/>
            </w:r>
            <w:r w:rsidRPr="002B2823">
              <w:t>：至</w:t>
            </w:r>
            <w:r w:rsidRPr="002B2823">
              <w:t>4000 VAC 60</w:t>
            </w:r>
            <w:r w:rsidRPr="002B2823">
              <w:t>秒内无击穿。</w:t>
            </w:r>
          </w:p>
        </w:tc>
      </w:tr>
      <w:tr w:rsidR="00D7131A" w:rsidRPr="002B2823" w:rsidTr="004268FB">
        <w:trPr>
          <w:jc w:val="center"/>
        </w:trPr>
        <w:tc>
          <w:tcPr>
            <w:tcW w:w="2011" w:type="dxa"/>
            <w:shd w:val="clear" w:color="auto" w:fill="FFFFFF"/>
          </w:tcPr>
          <w:p w:rsidR="00D7131A" w:rsidRPr="002B2823" w:rsidRDefault="00D7131A" w:rsidP="003B3695">
            <w:pPr>
              <w:spacing w:beforeLines="25" w:before="60"/>
              <w:jc w:val="left"/>
              <w:rPr>
                <w:rFonts w:eastAsiaTheme="minorEastAsia"/>
                <w:b/>
              </w:rPr>
            </w:pPr>
            <w:r w:rsidRPr="002B2823">
              <w:rPr>
                <w:b/>
              </w:rPr>
              <w:t>参考</w:t>
            </w:r>
          </w:p>
        </w:tc>
        <w:tc>
          <w:tcPr>
            <w:tcW w:w="6830" w:type="dxa"/>
            <w:shd w:val="clear" w:color="auto" w:fill="FFFFFF"/>
          </w:tcPr>
          <w:p w:rsidR="003B3695" w:rsidRPr="002B2823" w:rsidRDefault="00D7131A" w:rsidP="003B3695">
            <w:pPr>
              <w:tabs>
                <w:tab w:val="left" w:pos="2597"/>
              </w:tabs>
              <w:spacing w:beforeLines="25" w:before="60"/>
              <w:jc w:val="left"/>
              <w:rPr>
                <w:rFonts w:eastAsiaTheme="minorEastAsia"/>
              </w:rPr>
            </w:pPr>
            <w:r w:rsidRPr="002B2823">
              <w:t>TPS Doc.MC94COMp-*</w:t>
            </w:r>
            <w:r w:rsidRPr="002B2823">
              <w:tab/>
            </w:r>
            <w:r w:rsidRPr="002B2823">
              <w:t>探头产品规范</w:t>
            </w:r>
          </w:p>
          <w:p w:rsidR="003B3695" w:rsidRPr="002B2823" w:rsidRDefault="00D7131A" w:rsidP="003B3695">
            <w:pPr>
              <w:tabs>
                <w:tab w:val="left" w:pos="2172"/>
              </w:tabs>
              <w:spacing w:beforeLines="25" w:before="60"/>
              <w:jc w:val="left"/>
              <w:rPr>
                <w:rFonts w:eastAsiaTheme="minorEastAsia"/>
              </w:rPr>
            </w:pPr>
            <w:r w:rsidRPr="002B2823">
              <w:t xml:space="preserve">PN 07297265 </w:t>
            </w:r>
            <w:r w:rsidRPr="002B2823">
              <w:tab/>
            </w:r>
            <w:r w:rsidRPr="002B2823">
              <w:t>通用探头需求规范</w:t>
            </w:r>
          </w:p>
          <w:p w:rsidR="00D7131A" w:rsidRPr="002B2823" w:rsidRDefault="003B3695" w:rsidP="003B3695">
            <w:pPr>
              <w:tabs>
                <w:tab w:val="left" w:pos="2172"/>
              </w:tabs>
              <w:spacing w:beforeLines="25" w:before="60"/>
              <w:jc w:val="left"/>
              <w:rPr>
                <w:rFonts w:eastAsiaTheme="minorEastAsia"/>
              </w:rPr>
            </w:pPr>
            <w:r w:rsidRPr="002B2823">
              <w:t>PN 4909383-L0849</w:t>
            </w:r>
            <w:r w:rsidRPr="002B2823">
              <w:tab/>
            </w:r>
            <w:r w:rsidRPr="002B2823">
              <w:t>测试程序，耐压和漏电流测试</w:t>
            </w:r>
          </w:p>
        </w:tc>
      </w:tr>
      <w:tr w:rsidR="00D7131A" w:rsidRPr="002B2823" w:rsidTr="004268FB">
        <w:trPr>
          <w:jc w:val="center"/>
        </w:trPr>
        <w:tc>
          <w:tcPr>
            <w:tcW w:w="2011" w:type="dxa"/>
            <w:shd w:val="clear" w:color="auto" w:fill="FFFFFF"/>
          </w:tcPr>
          <w:p w:rsidR="00D7131A" w:rsidRPr="002B2823" w:rsidRDefault="00D7131A" w:rsidP="003B3695">
            <w:pPr>
              <w:spacing w:beforeLines="25" w:before="60"/>
              <w:jc w:val="left"/>
              <w:rPr>
                <w:rFonts w:eastAsiaTheme="minorEastAsia"/>
                <w:b/>
              </w:rPr>
            </w:pPr>
            <w:r w:rsidRPr="002B2823">
              <w:rPr>
                <w:b/>
              </w:rPr>
              <w:t>测试日期</w:t>
            </w:r>
          </w:p>
        </w:tc>
        <w:tc>
          <w:tcPr>
            <w:tcW w:w="6830" w:type="dxa"/>
            <w:shd w:val="clear" w:color="auto" w:fill="FFFFFF"/>
          </w:tcPr>
          <w:p w:rsidR="00D7131A" w:rsidRPr="002B2823" w:rsidRDefault="00D7131A" w:rsidP="003B3695">
            <w:pPr>
              <w:spacing w:beforeLines="25" w:before="60"/>
              <w:jc w:val="left"/>
              <w:rPr>
                <w:rFonts w:eastAsiaTheme="minorEastAsia"/>
              </w:rPr>
            </w:pPr>
            <w:r w:rsidRPr="002B2823">
              <w:t>2012</w:t>
            </w:r>
            <w:r w:rsidRPr="002B2823">
              <w:t>年</w:t>
            </w:r>
            <w:r w:rsidRPr="002B2823">
              <w:t>2</w:t>
            </w:r>
            <w:r w:rsidRPr="002B2823">
              <w:t>月</w:t>
            </w:r>
            <w:r w:rsidRPr="002B2823">
              <w:t>11</w:t>
            </w:r>
            <w:r w:rsidRPr="002B2823">
              <w:t>日（完成日期）</w:t>
            </w:r>
          </w:p>
        </w:tc>
      </w:tr>
    </w:tbl>
    <w:p w:rsidR="00D7131A" w:rsidRPr="002B2823" w:rsidRDefault="00D7131A" w:rsidP="003B3695">
      <w:pPr>
        <w:rPr>
          <w:rFonts w:eastAsiaTheme="minorEastAsia"/>
        </w:rPr>
      </w:pPr>
    </w:p>
    <w:tbl>
      <w:tblPr>
        <w:tblW w:w="5000" w:type="pct"/>
        <w:jc w:val="center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694"/>
        <w:gridCol w:w="6333"/>
      </w:tblGrid>
      <w:tr w:rsidR="00D7131A" w:rsidRPr="002B2823" w:rsidTr="002B2823">
        <w:trPr>
          <w:jc w:val="center"/>
        </w:trPr>
        <w:tc>
          <w:tcPr>
            <w:tcW w:w="2694" w:type="dxa"/>
            <w:shd w:val="clear" w:color="auto" w:fill="FFFFFF"/>
          </w:tcPr>
          <w:p w:rsidR="00D7131A" w:rsidRPr="002B2823" w:rsidRDefault="00D7131A" w:rsidP="003B3695">
            <w:pPr>
              <w:spacing w:beforeLines="25" w:before="60"/>
              <w:jc w:val="left"/>
              <w:rPr>
                <w:rFonts w:eastAsiaTheme="minorEastAsia"/>
                <w:b/>
              </w:rPr>
            </w:pPr>
            <w:r w:rsidRPr="002B2823">
              <w:rPr>
                <w:b/>
              </w:rPr>
              <w:t>测试用化学消毒剂</w:t>
            </w:r>
          </w:p>
        </w:tc>
        <w:tc>
          <w:tcPr>
            <w:tcW w:w="6333" w:type="dxa"/>
            <w:shd w:val="clear" w:color="auto" w:fill="FFFFFF"/>
          </w:tcPr>
          <w:p w:rsidR="00D7131A" w:rsidRPr="002B2823" w:rsidRDefault="00D7131A" w:rsidP="002B2823">
            <w:pPr>
              <w:spacing w:beforeLines="25" w:before="60"/>
              <w:jc w:val="center"/>
              <w:rPr>
                <w:rFonts w:eastAsiaTheme="minorEastAsia"/>
              </w:rPr>
            </w:pPr>
            <w:proofErr w:type="spellStart"/>
            <w:r w:rsidRPr="002B2823">
              <w:t>Cidex</w:t>
            </w:r>
            <w:proofErr w:type="spellEnd"/>
            <w:r w:rsidRPr="002B2823">
              <w:t xml:space="preserve"> Plus28</w:t>
            </w:r>
            <w:r w:rsidRPr="002B2823">
              <w:t>（活性成分：戊二醛，</w:t>
            </w:r>
            <w:proofErr w:type="spellStart"/>
            <w:r w:rsidRPr="002B2823">
              <w:t>Cidex</w:t>
            </w:r>
            <w:proofErr w:type="spellEnd"/>
            <w:r w:rsidRPr="002B2823">
              <w:t>的替代消毒剂）</w:t>
            </w:r>
          </w:p>
        </w:tc>
      </w:tr>
    </w:tbl>
    <w:p w:rsidR="00D7131A" w:rsidRPr="002B2823" w:rsidRDefault="00D7131A" w:rsidP="003B3695">
      <w:pPr>
        <w:rPr>
          <w:rFonts w:eastAsiaTheme="minorEastAsia"/>
        </w:rPr>
      </w:pPr>
    </w:p>
    <w:tbl>
      <w:tblPr>
        <w:tblW w:w="5000" w:type="pct"/>
        <w:jc w:val="center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85"/>
        <w:gridCol w:w="7042"/>
      </w:tblGrid>
      <w:tr w:rsidR="00D7131A" w:rsidRPr="002B2823" w:rsidTr="003B3695">
        <w:trPr>
          <w:jc w:val="center"/>
        </w:trPr>
        <w:tc>
          <w:tcPr>
            <w:tcW w:w="1985" w:type="dxa"/>
            <w:shd w:val="clear" w:color="auto" w:fill="FFFFFF"/>
          </w:tcPr>
          <w:p w:rsidR="00D7131A" w:rsidRPr="002B2823" w:rsidRDefault="00D7131A" w:rsidP="003B3695">
            <w:pPr>
              <w:spacing w:beforeLines="25" w:before="60"/>
              <w:jc w:val="left"/>
              <w:rPr>
                <w:rFonts w:eastAsiaTheme="minorEastAsia"/>
                <w:b/>
              </w:rPr>
            </w:pPr>
            <w:proofErr w:type="gramStart"/>
            <w:r w:rsidRPr="002B2823">
              <w:rPr>
                <w:b/>
              </w:rPr>
              <w:t>供试品</w:t>
            </w:r>
            <w:proofErr w:type="gramEnd"/>
          </w:p>
        </w:tc>
        <w:tc>
          <w:tcPr>
            <w:tcW w:w="7042" w:type="dxa"/>
            <w:shd w:val="clear" w:color="auto" w:fill="FFFFFF"/>
          </w:tcPr>
          <w:p w:rsidR="00D7131A" w:rsidRPr="002B2823" w:rsidRDefault="00D7131A" w:rsidP="003B3695">
            <w:pPr>
              <w:spacing w:beforeLines="25" w:before="60"/>
              <w:jc w:val="left"/>
              <w:rPr>
                <w:rFonts w:eastAsiaTheme="minorEastAsia"/>
              </w:rPr>
            </w:pPr>
            <w:r w:rsidRPr="002B2823">
              <w:t>EC2DDL016</w:t>
            </w:r>
            <w:r w:rsidRPr="002B2823">
              <w:t>、</w:t>
            </w:r>
            <w:r w:rsidRPr="002B2823">
              <w:t>EC2DDL015</w:t>
            </w:r>
            <w:r w:rsidRPr="002B2823">
              <w:t>、</w:t>
            </w:r>
            <w:r w:rsidRPr="002B2823">
              <w:t>EC2DMP017</w:t>
            </w:r>
            <w:r w:rsidRPr="002B2823">
              <w:t>（测试单元与</w:t>
            </w:r>
            <w:r w:rsidRPr="002B2823">
              <w:t>9EC4</w:t>
            </w:r>
            <w:r w:rsidRPr="002B2823">
              <w:t>相同的供试品）</w:t>
            </w:r>
          </w:p>
        </w:tc>
      </w:tr>
      <w:tr w:rsidR="00D7131A" w:rsidRPr="002B2823" w:rsidTr="003B3695">
        <w:trPr>
          <w:jc w:val="center"/>
        </w:trPr>
        <w:tc>
          <w:tcPr>
            <w:tcW w:w="1985" w:type="dxa"/>
            <w:shd w:val="clear" w:color="auto" w:fill="FFFFFF"/>
          </w:tcPr>
          <w:p w:rsidR="00D7131A" w:rsidRPr="002B2823" w:rsidRDefault="00D7131A" w:rsidP="003B3695">
            <w:pPr>
              <w:spacing w:beforeLines="25" w:before="60"/>
              <w:jc w:val="left"/>
              <w:rPr>
                <w:rFonts w:eastAsiaTheme="minorEastAsia"/>
                <w:b/>
              </w:rPr>
            </w:pPr>
            <w:r w:rsidRPr="002B2823">
              <w:rPr>
                <w:b/>
              </w:rPr>
              <w:t>结果</w:t>
            </w:r>
          </w:p>
        </w:tc>
        <w:tc>
          <w:tcPr>
            <w:tcW w:w="7042" w:type="dxa"/>
            <w:shd w:val="clear" w:color="auto" w:fill="FFFFFF"/>
          </w:tcPr>
          <w:p w:rsidR="00D7131A" w:rsidRPr="002B2823" w:rsidRDefault="00D7131A" w:rsidP="003B3695">
            <w:pPr>
              <w:spacing w:beforeLines="25" w:before="60"/>
              <w:jc w:val="left"/>
              <w:rPr>
                <w:rFonts w:eastAsiaTheme="minorEastAsia"/>
              </w:rPr>
            </w:pPr>
            <w:r w:rsidRPr="002B2823">
              <w:t>通过。</w:t>
            </w:r>
          </w:p>
          <w:p w:rsidR="00D7131A" w:rsidRPr="002B2823" w:rsidRDefault="00D7131A" w:rsidP="003B3695">
            <w:pPr>
              <w:spacing w:beforeLines="25" w:before="60"/>
              <w:jc w:val="left"/>
              <w:rPr>
                <w:rFonts w:eastAsiaTheme="minorEastAsia"/>
              </w:rPr>
            </w:pPr>
            <w:r w:rsidRPr="002B2823">
              <w:t>（本测试报告是对日语版</w:t>
            </w:r>
            <w:r w:rsidRPr="002B2823">
              <w:t>“Doc.EC-2011-COM”</w:t>
            </w:r>
            <w:r w:rsidRPr="002B2823">
              <w:t>的总结。）</w:t>
            </w:r>
          </w:p>
        </w:tc>
      </w:tr>
    </w:tbl>
    <w:p w:rsidR="00D7131A" w:rsidRPr="002B2823" w:rsidRDefault="00D7131A" w:rsidP="003B3695">
      <w:pPr>
        <w:rPr>
          <w:rFonts w:eastAsiaTheme="minorEastAsia"/>
        </w:rPr>
      </w:pPr>
    </w:p>
    <w:tbl>
      <w:tblPr>
        <w:tblW w:w="5000" w:type="pct"/>
        <w:jc w:val="center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71"/>
        <w:gridCol w:w="3911"/>
        <w:gridCol w:w="859"/>
        <w:gridCol w:w="2286"/>
      </w:tblGrid>
      <w:tr w:rsidR="003B3695" w:rsidRPr="002B2823" w:rsidTr="00656958">
        <w:trPr>
          <w:jc w:val="center"/>
        </w:trPr>
        <w:tc>
          <w:tcPr>
            <w:tcW w:w="1949" w:type="dxa"/>
            <w:shd w:val="clear" w:color="auto" w:fill="FFFFFF"/>
            <w:vAlign w:val="bottom"/>
          </w:tcPr>
          <w:p w:rsidR="00D7131A" w:rsidRPr="002B2823" w:rsidRDefault="00D7131A" w:rsidP="003B3695">
            <w:pPr>
              <w:spacing w:beforeLines="25" w:before="60"/>
              <w:jc w:val="left"/>
              <w:rPr>
                <w:rFonts w:eastAsiaTheme="minorEastAsia"/>
                <w:b/>
              </w:rPr>
            </w:pPr>
            <w:r w:rsidRPr="002B2823">
              <w:rPr>
                <w:b/>
              </w:rPr>
              <w:t>批准人</w:t>
            </w:r>
          </w:p>
        </w:tc>
        <w:tc>
          <w:tcPr>
            <w:tcW w:w="3869" w:type="dxa"/>
            <w:tcBorders>
              <w:bottom w:val="single" w:sz="4" w:space="0" w:color="auto"/>
            </w:tcBorders>
            <w:shd w:val="clear" w:color="auto" w:fill="FFFFFF"/>
            <w:vAlign w:val="bottom"/>
          </w:tcPr>
          <w:p w:rsidR="00D7131A" w:rsidRPr="002B2823" w:rsidRDefault="00656958" w:rsidP="00656958">
            <w:pPr>
              <w:spacing w:beforeLines="25" w:before="60"/>
              <w:jc w:val="center"/>
              <w:rPr>
                <w:rFonts w:eastAsiaTheme="minorEastAsia"/>
              </w:rPr>
            </w:pPr>
            <w:r w:rsidRPr="002B2823">
              <w:rPr>
                <w:noProof/>
              </w:rPr>
              <w:drawing>
                <wp:inline distT="0" distB="0" distL="0" distR="0">
                  <wp:extent cx="2454275" cy="356235"/>
                  <wp:effectExtent l="0" t="0" r="3175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4275" cy="356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shd w:val="clear" w:color="auto" w:fill="FFFFFF"/>
            <w:vAlign w:val="bottom"/>
          </w:tcPr>
          <w:p w:rsidR="00D7131A" w:rsidRPr="002B2823" w:rsidRDefault="00D7131A" w:rsidP="00656958">
            <w:pPr>
              <w:spacing w:beforeLines="25" w:before="60"/>
              <w:jc w:val="center"/>
              <w:rPr>
                <w:rFonts w:eastAsiaTheme="minorEastAsia"/>
              </w:rPr>
            </w:pPr>
          </w:p>
        </w:tc>
        <w:tc>
          <w:tcPr>
            <w:tcW w:w="2261" w:type="dxa"/>
            <w:shd w:val="clear" w:color="auto" w:fill="FFFFFF"/>
            <w:vAlign w:val="bottom"/>
          </w:tcPr>
          <w:p w:rsidR="00D7131A" w:rsidRPr="002B2823" w:rsidRDefault="00656958" w:rsidP="00656958">
            <w:pPr>
              <w:spacing w:beforeLines="25" w:before="60"/>
              <w:jc w:val="center"/>
              <w:rPr>
                <w:rFonts w:eastAsiaTheme="minorEastAsia"/>
              </w:rPr>
            </w:pPr>
            <w:r w:rsidRPr="002B2823">
              <w:rPr>
                <w:noProof/>
              </w:rPr>
              <w:drawing>
                <wp:inline distT="0" distB="0" distL="0" distR="0">
                  <wp:extent cx="1418590" cy="322580"/>
                  <wp:effectExtent l="0" t="0" r="0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8590" cy="32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695" w:rsidRPr="002B2823" w:rsidTr="004268FB">
        <w:trPr>
          <w:jc w:val="center"/>
        </w:trPr>
        <w:tc>
          <w:tcPr>
            <w:tcW w:w="1949" w:type="dxa"/>
            <w:shd w:val="clear" w:color="auto" w:fill="FFFFFF"/>
          </w:tcPr>
          <w:p w:rsidR="00D7131A" w:rsidRPr="002B2823" w:rsidRDefault="00D7131A" w:rsidP="003B3695">
            <w:pPr>
              <w:spacing w:beforeLines="25" w:before="60"/>
              <w:jc w:val="left"/>
              <w:rPr>
                <w:rFonts w:eastAsiaTheme="minorEastAsia"/>
                <w:b/>
              </w:rPr>
            </w:pPr>
          </w:p>
        </w:tc>
        <w:tc>
          <w:tcPr>
            <w:tcW w:w="3869" w:type="dxa"/>
            <w:tcBorders>
              <w:top w:val="single" w:sz="4" w:space="0" w:color="auto"/>
            </w:tcBorders>
            <w:shd w:val="clear" w:color="auto" w:fill="FFFFFF"/>
          </w:tcPr>
          <w:p w:rsidR="00D7131A" w:rsidRPr="002B2823" w:rsidRDefault="00D7131A" w:rsidP="00656958">
            <w:pPr>
              <w:spacing w:beforeLines="25" w:before="60"/>
              <w:jc w:val="center"/>
              <w:rPr>
                <w:rFonts w:eastAsiaTheme="minorEastAsia"/>
              </w:rPr>
            </w:pPr>
            <w:r w:rsidRPr="002B2823">
              <w:t>Takashi Mizuno</w:t>
            </w:r>
          </w:p>
        </w:tc>
        <w:tc>
          <w:tcPr>
            <w:tcW w:w="850" w:type="dxa"/>
            <w:shd w:val="clear" w:color="auto" w:fill="FFFFFF"/>
          </w:tcPr>
          <w:p w:rsidR="00D7131A" w:rsidRPr="002B2823" w:rsidRDefault="00D7131A" w:rsidP="00656958">
            <w:pPr>
              <w:spacing w:beforeLines="25" w:before="60"/>
              <w:jc w:val="center"/>
              <w:rPr>
                <w:rFonts w:eastAsiaTheme="minorEastAsia"/>
              </w:rPr>
            </w:pPr>
          </w:p>
        </w:tc>
        <w:tc>
          <w:tcPr>
            <w:tcW w:w="2261" w:type="dxa"/>
            <w:shd w:val="clear" w:color="auto" w:fill="FFFFFF"/>
          </w:tcPr>
          <w:p w:rsidR="00D7131A" w:rsidRPr="002B2823" w:rsidRDefault="00D7131A" w:rsidP="00656958">
            <w:pPr>
              <w:spacing w:beforeLines="25" w:before="60"/>
              <w:jc w:val="center"/>
              <w:rPr>
                <w:rFonts w:eastAsiaTheme="minorEastAsia"/>
              </w:rPr>
            </w:pPr>
            <w:r w:rsidRPr="002B2823">
              <w:t>日期</w:t>
            </w:r>
          </w:p>
        </w:tc>
      </w:tr>
      <w:tr w:rsidR="003B3695" w:rsidRPr="002B2823" w:rsidTr="00656958">
        <w:trPr>
          <w:jc w:val="center"/>
        </w:trPr>
        <w:tc>
          <w:tcPr>
            <w:tcW w:w="1949" w:type="dxa"/>
            <w:shd w:val="clear" w:color="auto" w:fill="FFFFFF"/>
            <w:vAlign w:val="bottom"/>
          </w:tcPr>
          <w:p w:rsidR="00D7131A" w:rsidRPr="002B2823" w:rsidRDefault="00D7131A" w:rsidP="003B3695">
            <w:pPr>
              <w:spacing w:beforeLines="25" w:before="60"/>
              <w:jc w:val="left"/>
              <w:rPr>
                <w:rFonts w:eastAsiaTheme="minorEastAsia"/>
                <w:b/>
              </w:rPr>
            </w:pPr>
            <w:r w:rsidRPr="002B2823">
              <w:rPr>
                <w:b/>
              </w:rPr>
              <w:t>核实人</w:t>
            </w:r>
          </w:p>
        </w:tc>
        <w:tc>
          <w:tcPr>
            <w:tcW w:w="3869" w:type="dxa"/>
            <w:tcBorders>
              <w:bottom w:val="single" w:sz="4" w:space="0" w:color="auto"/>
            </w:tcBorders>
            <w:shd w:val="clear" w:color="auto" w:fill="FFFFFF"/>
            <w:vAlign w:val="bottom"/>
          </w:tcPr>
          <w:p w:rsidR="00D7131A" w:rsidRPr="002B2823" w:rsidRDefault="00656958" w:rsidP="00656958">
            <w:pPr>
              <w:spacing w:beforeLines="25" w:before="60"/>
              <w:jc w:val="center"/>
              <w:rPr>
                <w:rFonts w:eastAsiaTheme="minorEastAsia"/>
              </w:rPr>
            </w:pPr>
            <w:r w:rsidRPr="002B2823">
              <w:rPr>
                <w:noProof/>
              </w:rPr>
              <w:drawing>
                <wp:inline distT="0" distB="0" distL="0" distR="0">
                  <wp:extent cx="2440940" cy="27559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shd w:val="clear" w:color="auto" w:fill="FFFFFF"/>
            <w:vAlign w:val="bottom"/>
          </w:tcPr>
          <w:p w:rsidR="00D7131A" w:rsidRPr="002B2823" w:rsidRDefault="00D7131A" w:rsidP="00656958">
            <w:pPr>
              <w:spacing w:beforeLines="25" w:before="60"/>
              <w:jc w:val="center"/>
              <w:rPr>
                <w:rFonts w:eastAsiaTheme="minorEastAsia"/>
              </w:rPr>
            </w:pPr>
          </w:p>
        </w:tc>
        <w:tc>
          <w:tcPr>
            <w:tcW w:w="2261" w:type="dxa"/>
            <w:tcBorders>
              <w:bottom w:val="single" w:sz="4" w:space="0" w:color="auto"/>
            </w:tcBorders>
            <w:shd w:val="clear" w:color="auto" w:fill="FFFFFF"/>
            <w:vAlign w:val="bottom"/>
          </w:tcPr>
          <w:p w:rsidR="00D7131A" w:rsidRPr="002B2823" w:rsidRDefault="00656958" w:rsidP="00656958">
            <w:pPr>
              <w:spacing w:beforeLines="25" w:before="60"/>
              <w:jc w:val="center"/>
              <w:rPr>
                <w:rFonts w:eastAsiaTheme="minorEastAsia"/>
              </w:rPr>
            </w:pPr>
            <w:r w:rsidRPr="002B2823">
              <w:rPr>
                <w:noProof/>
              </w:rPr>
              <w:drawing>
                <wp:inline distT="0" distB="0" distL="0" distR="0">
                  <wp:extent cx="1418590" cy="27559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859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695" w:rsidRPr="002B2823" w:rsidTr="004268FB">
        <w:trPr>
          <w:jc w:val="center"/>
        </w:trPr>
        <w:tc>
          <w:tcPr>
            <w:tcW w:w="1949" w:type="dxa"/>
            <w:shd w:val="clear" w:color="auto" w:fill="FFFFFF"/>
          </w:tcPr>
          <w:p w:rsidR="00D7131A" w:rsidRPr="002B2823" w:rsidRDefault="00D7131A" w:rsidP="003B3695">
            <w:pPr>
              <w:spacing w:beforeLines="25" w:before="60"/>
              <w:jc w:val="left"/>
              <w:rPr>
                <w:rFonts w:eastAsiaTheme="minorEastAsia"/>
              </w:rPr>
            </w:pPr>
          </w:p>
        </w:tc>
        <w:tc>
          <w:tcPr>
            <w:tcW w:w="3869" w:type="dxa"/>
            <w:tcBorders>
              <w:top w:val="single" w:sz="4" w:space="0" w:color="auto"/>
            </w:tcBorders>
            <w:shd w:val="clear" w:color="auto" w:fill="FFFFFF"/>
          </w:tcPr>
          <w:p w:rsidR="00D7131A" w:rsidRPr="002B2823" w:rsidRDefault="00D7131A" w:rsidP="00656958">
            <w:pPr>
              <w:spacing w:beforeLines="25" w:before="60"/>
              <w:jc w:val="center"/>
              <w:rPr>
                <w:rFonts w:eastAsiaTheme="minorEastAsia"/>
              </w:rPr>
            </w:pPr>
            <w:r w:rsidRPr="002B2823">
              <w:t xml:space="preserve">Masahiko </w:t>
            </w:r>
            <w:proofErr w:type="spellStart"/>
            <w:r w:rsidRPr="002B2823">
              <w:t>Kadokura</w:t>
            </w:r>
            <w:proofErr w:type="spellEnd"/>
          </w:p>
        </w:tc>
        <w:tc>
          <w:tcPr>
            <w:tcW w:w="850" w:type="dxa"/>
            <w:shd w:val="clear" w:color="auto" w:fill="FFFFFF"/>
          </w:tcPr>
          <w:p w:rsidR="00D7131A" w:rsidRPr="002B2823" w:rsidRDefault="00D7131A" w:rsidP="00656958">
            <w:pPr>
              <w:spacing w:beforeLines="25" w:before="60"/>
              <w:jc w:val="center"/>
              <w:rPr>
                <w:rFonts w:eastAsiaTheme="minorEastAsia"/>
              </w:rPr>
            </w:pPr>
          </w:p>
        </w:tc>
        <w:tc>
          <w:tcPr>
            <w:tcW w:w="2261" w:type="dxa"/>
            <w:tcBorders>
              <w:top w:val="single" w:sz="4" w:space="0" w:color="auto"/>
            </w:tcBorders>
            <w:shd w:val="clear" w:color="auto" w:fill="FFFFFF"/>
          </w:tcPr>
          <w:p w:rsidR="00D7131A" w:rsidRPr="002B2823" w:rsidRDefault="00D7131A" w:rsidP="00656958">
            <w:pPr>
              <w:spacing w:beforeLines="25" w:before="60"/>
              <w:jc w:val="center"/>
              <w:rPr>
                <w:rFonts w:eastAsiaTheme="minorEastAsia"/>
              </w:rPr>
            </w:pPr>
            <w:r w:rsidRPr="002B2823">
              <w:t>日期</w:t>
            </w:r>
          </w:p>
        </w:tc>
      </w:tr>
    </w:tbl>
    <w:p w:rsidR="00D7131A" w:rsidRPr="002B2823" w:rsidRDefault="00D7131A" w:rsidP="003B3695">
      <w:pPr>
        <w:spacing w:beforeLines="25" w:before="60"/>
        <w:jc w:val="left"/>
        <w:rPr>
          <w:rFonts w:eastAsiaTheme="minorEastAsia"/>
        </w:rPr>
      </w:pPr>
    </w:p>
    <w:p w:rsidR="00910122" w:rsidRPr="002B2823" w:rsidRDefault="00910122" w:rsidP="003B3695">
      <w:pPr>
        <w:spacing w:beforeLines="25" w:before="60"/>
        <w:jc w:val="left"/>
        <w:rPr>
          <w:rFonts w:eastAsiaTheme="minorEastAsia"/>
        </w:rPr>
      </w:pPr>
    </w:p>
    <w:p w:rsidR="00910122" w:rsidRPr="002B2823" w:rsidRDefault="00910122" w:rsidP="003B3695">
      <w:pPr>
        <w:spacing w:beforeLines="25" w:before="60"/>
        <w:jc w:val="left"/>
        <w:rPr>
          <w:rFonts w:eastAsiaTheme="minorEastAsia"/>
        </w:rPr>
        <w:sectPr w:rsidR="00910122" w:rsidRPr="002B2823" w:rsidSect="00592C4A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7" w:h="16840" w:code="9"/>
          <w:pgMar w:top="1440" w:right="1440" w:bottom="1440" w:left="1440" w:header="720" w:footer="720" w:gutter="0"/>
          <w:cols w:space="241"/>
          <w:noEndnote/>
          <w:docGrid w:linePitch="286"/>
        </w:sectPr>
      </w:pPr>
    </w:p>
    <w:p w:rsidR="000365F7" w:rsidRPr="002B2823" w:rsidRDefault="000365F7" w:rsidP="000365F7">
      <w:pPr>
        <w:tabs>
          <w:tab w:val="right" w:pos="9027"/>
        </w:tabs>
        <w:spacing w:beforeLines="25" w:before="60"/>
        <w:jc w:val="right"/>
        <w:rPr>
          <w:rFonts w:eastAsiaTheme="minorEastAsia"/>
        </w:rPr>
      </w:pPr>
      <w:r w:rsidRPr="002B2823">
        <w:lastRenderedPageBreak/>
        <w:t>2012</w:t>
      </w:r>
      <w:r w:rsidRPr="002B2823">
        <w:t>年</w:t>
      </w:r>
      <w:r w:rsidRPr="002B2823">
        <w:t>2</w:t>
      </w:r>
      <w:r w:rsidRPr="002B2823">
        <w:t>月</w:t>
      </w:r>
      <w:r w:rsidRPr="002B2823">
        <w:t>16</w:t>
      </w:r>
      <w:r w:rsidRPr="002B2823">
        <w:t>日</w:t>
      </w:r>
    </w:p>
    <w:tbl>
      <w:tblPr>
        <w:tblW w:w="5000" w:type="pct"/>
        <w:jc w:val="center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588"/>
        <w:gridCol w:w="4503"/>
        <w:gridCol w:w="975"/>
        <w:gridCol w:w="975"/>
        <w:gridCol w:w="976"/>
      </w:tblGrid>
      <w:tr w:rsidR="000365F7" w:rsidRPr="002B2823" w:rsidTr="00166138">
        <w:trPr>
          <w:jc w:val="center"/>
        </w:trPr>
        <w:tc>
          <w:tcPr>
            <w:tcW w:w="609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spacing w:beforeLines="25" w:before="60"/>
              <w:jc w:val="center"/>
              <w:rPr>
                <w:rFonts w:eastAsiaTheme="minorEastAsia"/>
                <w:b/>
                <w:sz w:val="16"/>
                <w:szCs w:val="16"/>
              </w:rPr>
            </w:pPr>
            <w:r w:rsidRPr="002B2823">
              <w:rPr>
                <w:b/>
                <w:sz w:val="16"/>
              </w:rPr>
              <w:t>可靠性及耐久性试验报告</w:t>
            </w:r>
          </w:p>
          <w:p w:rsidR="000365F7" w:rsidRPr="002B2823" w:rsidRDefault="000365F7" w:rsidP="00166138">
            <w:pPr>
              <w:rPr>
                <w:rFonts w:eastAsiaTheme="minorEastAsia"/>
                <w:sz w:val="16"/>
                <w:szCs w:val="16"/>
                <w:lang w:val="es-AR"/>
              </w:rPr>
            </w:pPr>
          </w:p>
          <w:tbl>
            <w:tblPr>
              <w:tblW w:w="5000" w:type="pct"/>
              <w:jc w:val="center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1242"/>
              <w:gridCol w:w="3413"/>
              <w:gridCol w:w="823"/>
              <w:gridCol w:w="547"/>
            </w:tblGrid>
            <w:tr w:rsidR="000365F7" w:rsidRPr="002B2823" w:rsidTr="00166138">
              <w:trPr>
                <w:jc w:val="center"/>
              </w:trPr>
              <w:tc>
                <w:tcPr>
                  <w:tcW w:w="1202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spacing w:beforeLines="25" w:before="60"/>
                    <w:jc w:val="center"/>
                    <w:rPr>
                      <w:rFonts w:eastAsiaTheme="minorEastAsia"/>
                      <w:sz w:val="16"/>
                      <w:szCs w:val="16"/>
                    </w:rPr>
                  </w:pPr>
                  <w:r w:rsidRPr="002B2823">
                    <w:rPr>
                      <w:sz w:val="16"/>
                    </w:rPr>
                    <w:t>试验名称</w:t>
                  </w:r>
                </w:p>
              </w:tc>
              <w:tc>
                <w:tcPr>
                  <w:tcW w:w="3301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spacing w:beforeLines="25" w:before="60"/>
                    <w:jc w:val="center"/>
                    <w:rPr>
                      <w:rFonts w:eastAsiaTheme="minorEastAsia"/>
                      <w:b/>
                      <w:sz w:val="18"/>
                      <w:szCs w:val="16"/>
                    </w:rPr>
                  </w:pPr>
                  <w:r w:rsidRPr="002B2823">
                    <w:rPr>
                      <w:b/>
                      <w:sz w:val="18"/>
                    </w:rPr>
                    <w:t>药品浸渍试验</w:t>
                  </w:r>
                </w:p>
                <w:p w:rsidR="000365F7" w:rsidRPr="002B2823" w:rsidRDefault="000365F7" w:rsidP="00166138">
                  <w:pPr>
                    <w:spacing w:beforeLines="25" w:before="60"/>
                    <w:jc w:val="center"/>
                    <w:rPr>
                      <w:rFonts w:eastAsiaTheme="minorEastAsia"/>
                      <w:sz w:val="16"/>
                      <w:szCs w:val="16"/>
                    </w:rPr>
                  </w:pPr>
                  <w:r w:rsidRPr="002B2823">
                    <w:rPr>
                      <w:sz w:val="16"/>
                    </w:rPr>
                    <w:t>(</w:t>
                  </w:r>
                  <w:proofErr w:type="spellStart"/>
                  <w:r w:rsidRPr="002B2823">
                    <w:rPr>
                      <w:sz w:val="16"/>
                    </w:rPr>
                    <w:t>Cidex</w:t>
                  </w:r>
                  <w:proofErr w:type="spellEnd"/>
                  <w:r w:rsidRPr="002B2823">
                    <w:rPr>
                      <w:sz w:val="16"/>
                    </w:rPr>
                    <w:t xml:space="preserve"> Plus)</w:t>
                  </w:r>
                </w:p>
              </w:tc>
              <w:tc>
                <w:tcPr>
                  <w:tcW w:w="7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spacing w:beforeLines="25" w:before="60"/>
                    <w:jc w:val="center"/>
                    <w:rPr>
                      <w:rFonts w:eastAsiaTheme="minorEastAsia"/>
                      <w:sz w:val="16"/>
                      <w:szCs w:val="16"/>
                    </w:rPr>
                  </w:pPr>
                  <w:r w:rsidRPr="002B2823">
                    <w:rPr>
                      <w:sz w:val="16"/>
                    </w:rPr>
                    <w:t>产品</w:t>
                  </w:r>
                </w:p>
              </w:tc>
              <w:tc>
                <w:tcPr>
                  <w:tcW w:w="5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spacing w:beforeLines="25" w:before="60"/>
                    <w:jc w:val="center"/>
                    <w:rPr>
                      <w:rFonts w:eastAsiaTheme="minorEastAsia"/>
                      <w:sz w:val="16"/>
                      <w:szCs w:val="16"/>
                    </w:rPr>
                  </w:pPr>
                  <w:r w:rsidRPr="002B2823">
                    <w:rPr>
                      <w:sz w:val="16"/>
                    </w:rPr>
                    <w:t>〇</w:t>
                  </w:r>
                </w:p>
              </w:tc>
            </w:tr>
            <w:tr w:rsidR="000365F7" w:rsidRPr="002B2823" w:rsidTr="00166138">
              <w:trPr>
                <w:jc w:val="center"/>
              </w:trPr>
              <w:tc>
                <w:tcPr>
                  <w:tcW w:w="1202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spacing w:beforeLines="25" w:before="60"/>
                    <w:jc w:val="center"/>
                    <w:rPr>
                      <w:rFonts w:eastAsiaTheme="minorEastAsia"/>
                      <w:sz w:val="16"/>
                      <w:szCs w:val="16"/>
                    </w:rPr>
                  </w:pPr>
                </w:p>
              </w:tc>
              <w:tc>
                <w:tcPr>
                  <w:tcW w:w="3301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spacing w:beforeLines="25" w:before="60"/>
                    <w:jc w:val="center"/>
                    <w:rPr>
                      <w:rFonts w:eastAsiaTheme="minorEastAsia"/>
                      <w:sz w:val="16"/>
                      <w:szCs w:val="16"/>
                    </w:rPr>
                  </w:pPr>
                </w:p>
              </w:tc>
              <w:tc>
                <w:tcPr>
                  <w:tcW w:w="7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spacing w:beforeLines="25" w:before="60"/>
                    <w:jc w:val="center"/>
                    <w:rPr>
                      <w:rFonts w:eastAsiaTheme="minorEastAsia"/>
                      <w:sz w:val="16"/>
                      <w:szCs w:val="16"/>
                    </w:rPr>
                  </w:pPr>
                  <w:r w:rsidRPr="002B2823">
                    <w:rPr>
                      <w:sz w:val="16"/>
                    </w:rPr>
                    <w:t>零部件</w:t>
                  </w:r>
                </w:p>
              </w:tc>
              <w:tc>
                <w:tcPr>
                  <w:tcW w:w="5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spacing w:beforeLines="25" w:before="60"/>
                    <w:jc w:val="center"/>
                    <w:rPr>
                      <w:rFonts w:eastAsiaTheme="minorEastAsia"/>
                      <w:sz w:val="16"/>
                      <w:szCs w:val="16"/>
                    </w:rPr>
                  </w:pPr>
                  <w:r w:rsidRPr="002B2823">
                    <w:rPr>
                      <w:sz w:val="16"/>
                    </w:rPr>
                    <w:t>—</w:t>
                  </w:r>
                </w:p>
              </w:tc>
            </w:tr>
          </w:tbl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</w:p>
          <w:p w:rsidR="000365F7" w:rsidRPr="002B2823" w:rsidRDefault="000365F7" w:rsidP="00166138">
            <w:pPr>
              <w:pBdr>
                <w:bottom w:val="single" w:sz="4" w:space="1" w:color="auto"/>
                <w:between w:val="single" w:sz="4" w:space="1" w:color="auto"/>
              </w:pBd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产品名称：</w:t>
            </w:r>
            <w:r w:rsidRPr="002B2823">
              <w:rPr>
                <w:sz w:val="16"/>
              </w:rPr>
              <w:t>EC2D</w:t>
            </w:r>
            <w:r w:rsidRPr="002B2823">
              <w:rPr>
                <w:sz w:val="16"/>
              </w:rPr>
              <w:t>探针</w:t>
            </w:r>
          </w:p>
          <w:p w:rsidR="000365F7" w:rsidRPr="002B2823" w:rsidRDefault="000365F7" w:rsidP="00166138">
            <w:pPr>
              <w:pBdr>
                <w:bottom w:val="single" w:sz="4" w:space="1" w:color="auto"/>
                <w:between w:val="single" w:sz="4" w:space="1" w:color="auto"/>
              </w:pBd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产品编号：</w:t>
            </w:r>
            <w:r w:rsidRPr="002B2823">
              <w:rPr>
                <w:sz w:val="16"/>
              </w:rPr>
              <w:t>GM-06C10VAG2</w:t>
            </w:r>
            <w:r w:rsidRPr="002B2823">
              <w:rPr>
                <w:sz w:val="16"/>
              </w:rPr>
              <w:t>、</w:t>
            </w:r>
            <w:r w:rsidRPr="002B2823">
              <w:rPr>
                <w:sz w:val="16"/>
              </w:rPr>
              <w:t>GM-06C10VAF2</w:t>
            </w:r>
          </w:p>
          <w:p w:rsidR="000365F7" w:rsidRPr="002B2823" w:rsidRDefault="000365F7" w:rsidP="00166138">
            <w:pPr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29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松下健康（株）</w:t>
            </w:r>
          </w:p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影像诊断业务单元</w:t>
            </w:r>
          </w:p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商品小组</w:t>
            </w:r>
          </w:p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技术第三团队</w:t>
            </w:r>
          </w:p>
        </w:tc>
      </w:tr>
      <w:tr w:rsidR="000365F7" w:rsidRPr="002B2823" w:rsidTr="00166138">
        <w:trPr>
          <w:jc w:val="center"/>
        </w:trPr>
        <w:tc>
          <w:tcPr>
            <w:tcW w:w="6091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负责人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检验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经办</w:t>
            </w:r>
          </w:p>
        </w:tc>
      </w:tr>
      <w:tr w:rsidR="000365F7" w:rsidRPr="002B2823" w:rsidTr="00166138">
        <w:trPr>
          <w:jc w:val="center"/>
        </w:trPr>
        <w:tc>
          <w:tcPr>
            <w:tcW w:w="6091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spacing w:beforeLines="25" w:before="60"/>
              <w:jc w:val="center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noProof/>
                <w:sz w:val="16"/>
              </w:rPr>
              <w:drawing>
                <wp:inline distT="0" distB="0" distL="0" distR="0" wp14:anchorId="26344375" wp14:editId="3E0C9E72">
                  <wp:extent cx="584835" cy="591820"/>
                  <wp:effectExtent l="0" t="0" r="571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835" cy="591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spacing w:beforeLines="25" w:before="60"/>
              <w:jc w:val="center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noProof/>
                <w:sz w:val="16"/>
              </w:rPr>
              <w:drawing>
                <wp:inline distT="0" distB="0" distL="0" distR="0" wp14:anchorId="05274513" wp14:editId="4E918C38">
                  <wp:extent cx="584835" cy="571500"/>
                  <wp:effectExtent l="0" t="0" r="571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83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spacing w:beforeLines="25" w:before="60"/>
              <w:jc w:val="center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noProof/>
                <w:sz w:val="16"/>
              </w:rPr>
              <w:drawing>
                <wp:inline distT="0" distB="0" distL="0" distR="0" wp14:anchorId="40BD2187" wp14:editId="32BC0213">
                  <wp:extent cx="584835" cy="598170"/>
                  <wp:effectExtent l="0" t="0" r="571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835" cy="598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5F7" w:rsidRPr="002B2823" w:rsidTr="00166138">
        <w:trPr>
          <w:jc w:val="center"/>
        </w:trPr>
        <w:tc>
          <w:tcPr>
            <w:tcW w:w="158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b/>
                <w:sz w:val="16"/>
                <w:szCs w:val="16"/>
              </w:rPr>
            </w:pPr>
            <w:r w:rsidRPr="002B2823">
              <w:rPr>
                <w:b/>
                <w:sz w:val="16"/>
              </w:rPr>
              <w:t>1.</w:t>
            </w:r>
            <w:r w:rsidRPr="002B2823">
              <w:rPr>
                <w:b/>
                <w:sz w:val="16"/>
              </w:rPr>
              <w:t>目的</w:t>
            </w:r>
          </w:p>
        </w:tc>
        <w:tc>
          <w:tcPr>
            <w:tcW w:w="7429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本报告旨在通过实施产品或零部件可靠性及耐久性试验，了解其耐久性水平，同时，对生命终端的安全性进行确认。</w:t>
            </w:r>
          </w:p>
        </w:tc>
      </w:tr>
      <w:tr w:rsidR="000365F7" w:rsidRPr="002B2823" w:rsidTr="00166138">
        <w:trPr>
          <w:jc w:val="center"/>
        </w:trPr>
        <w:tc>
          <w:tcPr>
            <w:tcW w:w="1588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b/>
                <w:sz w:val="16"/>
                <w:szCs w:val="16"/>
              </w:rPr>
            </w:pPr>
            <w:r w:rsidRPr="002B2823">
              <w:rPr>
                <w:b/>
                <w:sz w:val="16"/>
              </w:rPr>
              <w:t>2.</w:t>
            </w:r>
            <w:r w:rsidRPr="002B2823">
              <w:rPr>
                <w:b/>
                <w:sz w:val="16"/>
              </w:rPr>
              <w:t>试验标准</w:t>
            </w:r>
          </w:p>
        </w:tc>
        <w:tc>
          <w:tcPr>
            <w:tcW w:w="7429" w:type="dxa"/>
            <w:gridSpan w:val="4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在下述药品中，将探针单品浸渍至探头侧电缆，浸渍</w:t>
            </w:r>
            <w:r w:rsidRPr="002B2823">
              <w:rPr>
                <w:sz w:val="16"/>
              </w:rPr>
              <w:t>500h</w:t>
            </w:r>
            <w:r w:rsidRPr="002B2823">
              <w:rPr>
                <w:sz w:val="16"/>
              </w:rPr>
              <w:t>（或在</w:t>
            </w:r>
            <w:r w:rsidRPr="002B2823">
              <w:rPr>
                <w:sz w:val="16"/>
              </w:rPr>
              <w:t>31°C</w:t>
            </w:r>
            <w:r w:rsidRPr="002B2823">
              <w:rPr>
                <w:sz w:val="16"/>
              </w:rPr>
              <w:t>环境下</w:t>
            </w:r>
            <w:r w:rsidRPr="002B2823">
              <w:rPr>
                <w:sz w:val="16"/>
              </w:rPr>
              <w:t>336h</w:t>
            </w:r>
            <w:r w:rsidRPr="002B2823">
              <w:rPr>
                <w:sz w:val="16"/>
              </w:rPr>
              <w:t>）后，确认样品的性能及安全性没有问题。</w:t>
            </w:r>
          </w:p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药品：</w:t>
            </w:r>
            <w:proofErr w:type="spellStart"/>
            <w:r w:rsidRPr="002B2823">
              <w:rPr>
                <w:sz w:val="16"/>
              </w:rPr>
              <w:t>Cidex</w:t>
            </w:r>
            <w:proofErr w:type="spellEnd"/>
            <w:r w:rsidRPr="002B2823">
              <w:rPr>
                <w:sz w:val="16"/>
              </w:rPr>
              <w:t xml:space="preserve"> Plus</w:t>
            </w:r>
          </w:p>
        </w:tc>
      </w:tr>
      <w:tr w:rsidR="000365F7" w:rsidRPr="002B2823" w:rsidTr="00166138">
        <w:trPr>
          <w:jc w:val="center"/>
        </w:trPr>
        <w:tc>
          <w:tcPr>
            <w:tcW w:w="1588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b/>
                <w:sz w:val="16"/>
                <w:szCs w:val="16"/>
              </w:rPr>
            </w:pPr>
            <w:r w:rsidRPr="002B2823">
              <w:rPr>
                <w:b/>
                <w:sz w:val="16"/>
              </w:rPr>
              <w:t>3.</w:t>
            </w:r>
            <w:r w:rsidRPr="002B2823">
              <w:rPr>
                <w:b/>
                <w:sz w:val="16"/>
              </w:rPr>
              <w:t>判定标准</w:t>
            </w:r>
          </w:p>
        </w:tc>
        <w:tc>
          <w:tcPr>
            <w:tcW w:w="7429" w:type="dxa"/>
            <w:gridSpan w:val="4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判定项目为声学特性、电气安全性及外观。</w:t>
            </w:r>
          </w:p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试验前后灵敏度特性变化应符合标准值，在</w:t>
            </w:r>
            <w:r w:rsidRPr="002B2823">
              <w:rPr>
                <w:sz w:val="16"/>
              </w:rPr>
              <w:t>20%</w:t>
            </w:r>
            <w:r w:rsidRPr="002B2823">
              <w:rPr>
                <w:sz w:val="16"/>
              </w:rPr>
              <w:t>以内。此外，外观应无明显异常，且电气安全性试验（泄漏电流、耐压）合格。</w:t>
            </w:r>
          </w:p>
        </w:tc>
      </w:tr>
      <w:tr w:rsidR="000365F7" w:rsidRPr="002B2823" w:rsidTr="00166138">
        <w:trPr>
          <w:jc w:val="center"/>
        </w:trPr>
        <w:tc>
          <w:tcPr>
            <w:tcW w:w="1588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b/>
                <w:sz w:val="16"/>
                <w:szCs w:val="16"/>
              </w:rPr>
            </w:pPr>
            <w:r w:rsidRPr="002B2823">
              <w:rPr>
                <w:b/>
                <w:sz w:val="16"/>
              </w:rPr>
              <w:t>4.</w:t>
            </w:r>
            <w:r w:rsidRPr="002B2823">
              <w:rPr>
                <w:b/>
                <w:sz w:val="16"/>
              </w:rPr>
              <w:t>试验结果</w:t>
            </w:r>
          </w:p>
        </w:tc>
        <w:tc>
          <w:tcPr>
            <w:tcW w:w="7429" w:type="dxa"/>
            <w:gridSpan w:val="4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b/>
                <w:sz w:val="16"/>
                <w:szCs w:val="16"/>
              </w:rPr>
            </w:pPr>
            <w:r w:rsidRPr="002B2823">
              <w:rPr>
                <w:b/>
                <w:sz w:val="16"/>
              </w:rPr>
              <w:t>【试验实施时间</w:t>
            </w:r>
            <w:r w:rsidRPr="002B2823">
              <w:rPr>
                <w:b/>
                <w:sz w:val="16"/>
              </w:rPr>
              <w:t>/</w:t>
            </w:r>
            <w:r w:rsidRPr="002B2823">
              <w:rPr>
                <w:b/>
                <w:sz w:val="16"/>
              </w:rPr>
              <w:t>试验样品】</w:t>
            </w:r>
          </w:p>
          <w:tbl>
            <w:tblPr>
              <w:tblW w:w="1155" w:type="pct"/>
              <w:jc w:val="righ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850"/>
              <w:gridCol w:w="851"/>
            </w:tblGrid>
            <w:tr w:rsidR="000365F7" w:rsidRPr="002B2823" w:rsidTr="00166138">
              <w:trPr>
                <w:jc w:val="right"/>
              </w:trPr>
              <w:tc>
                <w:tcPr>
                  <w:tcW w:w="850" w:type="dxa"/>
                  <w:shd w:val="clear" w:color="auto" w:fill="FFFFFF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6"/>
                      <w:szCs w:val="16"/>
                    </w:rPr>
                  </w:pPr>
                  <w:r w:rsidRPr="002B2823">
                    <w:rPr>
                      <w:sz w:val="16"/>
                    </w:rPr>
                    <w:t>附页</w:t>
                  </w:r>
                </w:p>
              </w:tc>
              <w:tc>
                <w:tcPr>
                  <w:tcW w:w="851" w:type="dxa"/>
                  <w:shd w:val="clear" w:color="auto" w:fill="FFFFFF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6"/>
                      <w:szCs w:val="16"/>
                    </w:rPr>
                  </w:pPr>
                  <w:r w:rsidRPr="002B2823">
                    <w:rPr>
                      <w:sz w:val="16"/>
                    </w:rPr>
                    <w:t>〇</w:t>
                  </w:r>
                </w:p>
              </w:tc>
            </w:tr>
          </w:tbl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2011</w:t>
            </w:r>
            <w:r w:rsidRPr="002B2823">
              <w:rPr>
                <w:sz w:val="16"/>
              </w:rPr>
              <w:t>年</w:t>
            </w:r>
            <w:r w:rsidRPr="002B2823">
              <w:rPr>
                <w:sz w:val="16"/>
              </w:rPr>
              <w:t>11</w:t>
            </w:r>
            <w:r w:rsidRPr="002B2823">
              <w:rPr>
                <w:sz w:val="16"/>
              </w:rPr>
              <w:t>月</w:t>
            </w:r>
            <w:r w:rsidRPr="002B2823">
              <w:rPr>
                <w:sz w:val="16"/>
              </w:rPr>
              <w:t>18</w:t>
            </w:r>
            <w:r w:rsidRPr="002B2823">
              <w:rPr>
                <w:sz w:val="16"/>
              </w:rPr>
              <w:t>日</w:t>
            </w:r>
            <w:r w:rsidRPr="002B2823">
              <w:rPr>
                <w:rFonts w:ascii="MS Mincho" w:hAnsi="MS Mincho" w:cs="MS Mincho"/>
                <w:sz w:val="16"/>
              </w:rPr>
              <w:t>〜</w:t>
            </w:r>
            <w:r w:rsidRPr="002B2823">
              <w:rPr>
                <w:sz w:val="16"/>
              </w:rPr>
              <w:t>2011</w:t>
            </w:r>
            <w:r w:rsidRPr="002B2823">
              <w:rPr>
                <w:sz w:val="16"/>
              </w:rPr>
              <w:t>年</w:t>
            </w:r>
            <w:r w:rsidRPr="002B2823">
              <w:rPr>
                <w:sz w:val="16"/>
              </w:rPr>
              <w:t>12</w:t>
            </w:r>
            <w:r w:rsidRPr="002B2823">
              <w:rPr>
                <w:sz w:val="16"/>
              </w:rPr>
              <w:t>月</w:t>
            </w:r>
            <w:r w:rsidRPr="002B2823">
              <w:rPr>
                <w:sz w:val="16"/>
              </w:rPr>
              <w:t>9</w:t>
            </w:r>
            <w:r w:rsidRPr="002B2823">
              <w:rPr>
                <w:sz w:val="16"/>
              </w:rPr>
              <w:t>日（室温</w:t>
            </w:r>
            <w:r w:rsidRPr="002B2823">
              <w:rPr>
                <w:sz w:val="16"/>
              </w:rPr>
              <w:t>500h)</w:t>
            </w:r>
          </w:p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GM-06C10VAF2 S/N</w:t>
            </w:r>
            <w:r w:rsidRPr="002B2823">
              <w:rPr>
                <w:sz w:val="16"/>
              </w:rPr>
              <w:t>：</w:t>
            </w:r>
            <w:r w:rsidRPr="002B2823">
              <w:rPr>
                <w:sz w:val="16"/>
              </w:rPr>
              <w:t>EC2DDL016</w:t>
            </w:r>
          </w:p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2012</w:t>
            </w:r>
            <w:r w:rsidRPr="002B2823">
              <w:rPr>
                <w:sz w:val="16"/>
              </w:rPr>
              <w:t>年</w:t>
            </w:r>
            <w:r w:rsidRPr="002B2823">
              <w:rPr>
                <w:sz w:val="16"/>
              </w:rPr>
              <w:t>1</w:t>
            </w:r>
            <w:r w:rsidRPr="002B2823">
              <w:rPr>
                <w:sz w:val="16"/>
              </w:rPr>
              <w:t>月</w:t>
            </w:r>
            <w:r w:rsidRPr="002B2823">
              <w:rPr>
                <w:sz w:val="16"/>
              </w:rPr>
              <w:t>27</w:t>
            </w:r>
            <w:r w:rsidRPr="002B2823">
              <w:rPr>
                <w:sz w:val="16"/>
              </w:rPr>
              <w:t>日</w:t>
            </w:r>
            <w:r w:rsidRPr="002B2823">
              <w:rPr>
                <w:rFonts w:ascii="MS Mincho" w:hAnsi="MS Mincho" w:cs="MS Mincho"/>
                <w:sz w:val="16"/>
              </w:rPr>
              <w:t>〜</w:t>
            </w:r>
            <w:r w:rsidRPr="002B2823">
              <w:rPr>
                <w:sz w:val="16"/>
              </w:rPr>
              <w:t>2012</w:t>
            </w:r>
            <w:r w:rsidRPr="002B2823">
              <w:rPr>
                <w:sz w:val="16"/>
              </w:rPr>
              <w:t>年</w:t>
            </w:r>
            <w:r w:rsidRPr="002B2823">
              <w:rPr>
                <w:sz w:val="16"/>
              </w:rPr>
              <w:t>2</w:t>
            </w:r>
            <w:r w:rsidRPr="002B2823">
              <w:rPr>
                <w:sz w:val="16"/>
              </w:rPr>
              <w:t>月</w:t>
            </w:r>
            <w:r w:rsidRPr="002B2823">
              <w:rPr>
                <w:sz w:val="16"/>
              </w:rPr>
              <w:t>11</w:t>
            </w:r>
            <w:r w:rsidRPr="002B2823">
              <w:rPr>
                <w:sz w:val="16"/>
              </w:rPr>
              <w:t>日（</w:t>
            </w:r>
            <w:r w:rsidRPr="002B2823">
              <w:rPr>
                <w:sz w:val="16"/>
              </w:rPr>
              <w:t>31°C</w:t>
            </w:r>
            <w:r w:rsidRPr="002B2823">
              <w:rPr>
                <w:sz w:val="16"/>
              </w:rPr>
              <w:t>环境</w:t>
            </w:r>
            <w:r w:rsidRPr="002B2823">
              <w:rPr>
                <w:sz w:val="16"/>
              </w:rPr>
              <w:t>336h)</w:t>
            </w:r>
          </w:p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GM-06C10VAF2 S/N:EC2DDL015</w:t>
            </w:r>
          </w:p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GM-06C10VAG2 S/N:EC2DMP017</w:t>
            </w:r>
          </w:p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【试验地点】</w:t>
            </w:r>
            <w:r w:rsidRPr="002B2823">
              <w:rPr>
                <w:sz w:val="16"/>
              </w:rPr>
              <w:t xml:space="preserve">N3-2F </w:t>
            </w:r>
            <w:r w:rsidRPr="002B2823">
              <w:rPr>
                <w:sz w:val="16"/>
              </w:rPr>
              <w:t>探针实验室</w:t>
            </w:r>
            <w:r w:rsidRPr="002B2823">
              <w:rPr>
                <w:sz w:val="16"/>
              </w:rPr>
              <w:t xml:space="preserve"> </w:t>
            </w:r>
            <w:r w:rsidRPr="002B2823">
              <w:rPr>
                <w:sz w:val="16"/>
              </w:rPr>
              <w:t>恒温槽</w:t>
            </w:r>
            <w:r w:rsidRPr="002B2823">
              <w:rPr>
                <w:sz w:val="16"/>
              </w:rPr>
              <w:t>PMS-B</w:t>
            </w:r>
            <w:r w:rsidRPr="002B2823">
              <w:rPr>
                <w:sz w:val="16"/>
              </w:rPr>
              <w:t>（埃斯佩克株式会社，</w:t>
            </w:r>
            <w:r w:rsidRPr="002B2823">
              <w:rPr>
                <w:sz w:val="16"/>
              </w:rPr>
              <w:t>GMP:20159</w:t>
            </w:r>
            <w:r w:rsidRPr="002B2823">
              <w:rPr>
                <w:sz w:val="16"/>
              </w:rPr>
              <w:t>）</w:t>
            </w:r>
          </w:p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【试验条件】如上所记。药品配比为</w:t>
            </w:r>
            <w:proofErr w:type="spellStart"/>
            <w:r w:rsidRPr="002B2823">
              <w:rPr>
                <w:sz w:val="16"/>
              </w:rPr>
              <w:t>Cidex</w:t>
            </w:r>
            <w:proofErr w:type="spellEnd"/>
            <w:r w:rsidRPr="002B2823">
              <w:rPr>
                <w:sz w:val="16"/>
              </w:rPr>
              <w:t xml:space="preserve"> Plus28:</w:t>
            </w:r>
            <w:r w:rsidRPr="002B2823">
              <w:rPr>
                <w:sz w:val="16"/>
              </w:rPr>
              <w:t>缓冲剂</w:t>
            </w:r>
            <w:r w:rsidRPr="002B2823">
              <w:rPr>
                <w:sz w:val="16"/>
              </w:rPr>
              <w:t>=100:4.5</w:t>
            </w:r>
            <w:r w:rsidRPr="002B2823">
              <w:rPr>
                <w:sz w:val="16"/>
              </w:rPr>
              <w:t>。电气安全性试验分为探头侧和套筒侧进行测定（泄漏电流值为合计值）。声学特性标准及电气安全性试验参照目标规格说明书（</w:t>
            </w:r>
            <w:r w:rsidRPr="002B2823">
              <w:rPr>
                <w:sz w:val="16"/>
              </w:rPr>
              <w:t>EC-9002-MP</w:t>
            </w:r>
            <w:r w:rsidRPr="002B2823">
              <w:rPr>
                <w:sz w:val="16"/>
              </w:rPr>
              <w:t>或</w:t>
            </w:r>
            <w:r w:rsidRPr="002B2823">
              <w:rPr>
                <w:sz w:val="16"/>
              </w:rPr>
              <w:t>-DL</w:t>
            </w:r>
            <w:r w:rsidRPr="002B2823">
              <w:rPr>
                <w:sz w:val="16"/>
              </w:rPr>
              <w:t>，初版）。</w:t>
            </w:r>
          </w:p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【试验结果】</w:t>
            </w:r>
          </w:p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如下表所示。详细内容如附页所记。</w:t>
            </w:r>
          </w:p>
          <w:tbl>
            <w:tblPr>
              <w:tblW w:w="5000" w:type="pct"/>
              <w:jc w:val="center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1104"/>
              <w:gridCol w:w="960"/>
              <w:gridCol w:w="990"/>
              <w:gridCol w:w="1024"/>
              <w:gridCol w:w="895"/>
              <w:gridCol w:w="960"/>
              <w:gridCol w:w="715"/>
              <w:gridCol w:w="715"/>
            </w:tblGrid>
            <w:tr w:rsidR="000365F7" w:rsidRPr="002B2823" w:rsidTr="00166138">
              <w:trPr>
                <w:jc w:val="center"/>
              </w:trPr>
              <w:tc>
                <w:tcPr>
                  <w:tcW w:w="135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机型</w:t>
                  </w:r>
                </w:p>
              </w:tc>
              <w:tc>
                <w:tcPr>
                  <w:tcW w:w="11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S/N</w:t>
                  </w:r>
                </w:p>
              </w:tc>
              <w:tc>
                <w:tcPr>
                  <w:tcW w:w="12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2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proofErr w:type="spellStart"/>
                  <w:r w:rsidRPr="002B2823">
                    <w:rPr>
                      <w:sz w:val="10"/>
                    </w:rPr>
                    <w:t>Vpp</w:t>
                  </w:r>
                  <w:proofErr w:type="spellEnd"/>
                </w:p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(mV</w:t>
                  </w:r>
                  <w:r w:rsidRPr="002B2823">
                    <w:rPr>
                      <w:sz w:val="10"/>
                    </w:rPr>
                    <w:t>、平均）</w:t>
                  </w:r>
                </w:p>
              </w:tc>
              <w:tc>
                <w:tcPr>
                  <w:tcW w:w="1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声学特性</w:t>
                  </w:r>
                </w:p>
              </w:tc>
              <w:tc>
                <w:tcPr>
                  <w:tcW w:w="11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泄漏电流</w:t>
                  </w:r>
                </w:p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 xml:space="preserve">(≤50 </w:t>
                  </w:r>
                  <w:proofErr w:type="spellStart"/>
                  <w:r w:rsidRPr="002B2823">
                    <w:rPr>
                      <w:sz w:val="10"/>
                    </w:rPr>
                    <w:t>μA</w:t>
                  </w:r>
                  <w:proofErr w:type="spellEnd"/>
                  <w:r w:rsidRPr="002B2823">
                    <w:rPr>
                      <w:sz w:val="10"/>
                    </w:rPr>
                    <w:t>)</w:t>
                  </w: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耐电压试验</w:t>
                  </w:r>
                </w:p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(4kV)</w:t>
                  </w: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外观</w:t>
                  </w:r>
                </w:p>
              </w:tc>
            </w:tr>
            <w:tr w:rsidR="000365F7" w:rsidRPr="002B2823" w:rsidTr="00166138">
              <w:trPr>
                <w:jc w:val="center"/>
              </w:trPr>
              <w:tc>
                <w:tcPr>
                  <w:tcW w:w="1355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GM-06V10VAF2</w:t>
                  </w:r>
                </w:p>
              </w:tc>
              <w:tc>
                <w:tcPr>
                  <w:tcW w:w="1176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EC2DDL015</w:t>
                  </w:r>
                </w:p>
              </w:tc>
              <w:tc>
                <w:tcPr>
                  <w:tcW w:w="12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试验前</w:t>
                  </w:r>
                </w:p>
              </w:tc>
              <w:tc>
                <w:tcPr>
                  <w:tcW w:w="12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587</w:t>
                  </w:r>
                </w:p>
              </w:tc>
              <w:tc>
                <w:tcPr>
                  <w:tcW w:w="1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无异常</w:t>
                  </w:r>
                </w:p>
              </w:tc>
              <w:tc>
                <w:tcPr>
                  <w:tcW w:w="11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38.9</w:t>
                  </w: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Pass</w:t>
                  </w: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无异常</w:t>
                  </w:r>
                </w:p>
              </w:tc>
            </w:tr>
            <w:tr w:rsidR="000365F7" w:rsidRPr="002B2823" w:rsidTr="00166138">
              <w:trPr>
                <w:jc w:val="center"/>
              </w:trPr>
              <w:tc>
                <w:tcPr>
                  <w:tcW w:w="1355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176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2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试验后</w:t>
                  </w:r>
                </w:p>
              </w:tc>
              <w:tc>
                <w:tcPr>
                  <w:tcW w:w="12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575</w:t>
                  </w:r>
                </w:p>
              </w:tc>
              <w:tc>
                <w:tcPr>
                  <w:tcW w:w="1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无异常</w:t>
                  </w:r>
                </w:p>
              </w:tc>
              <w:tc>
                <w:tcPr>
                  <w:tcW w:w="11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43.3</w:t>
                  </w: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Pass</w:t>
                  </w: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无异常</w:t>
                  </w:r>
                </w:p>
              </w:tc>
            </w:tr>
            <w:tr w:rsidR="000365F7" w:rsidRPr="002B2823" w:rsidTr="00166138">
              <w:trPr>
                <w:jc w:val="center"/>
              </w:trPr>
              <w:tc>
                <w:tcPr>
                  <w:tcW w:w="1355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176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2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变化率（</w:t>
                  </w:r>
                  <w:r w:rsidRPr="002B2823">
                    <w:rPr>
                      <w:sz w:val="10"/>
                    </w:rPr>
                    <w:t>≤20%)</w:t>
                  </w:r>
                </w:p>
              </w:tc>
              <w:tc>
                <w:tcPr>
                  <w:tcW w:w="12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-2%</w:t>
                  </w:r>
                </w:p>
              </w:tc>
              <w:tc>
                <w:tcPr>
                  <w:tcW w:w="1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1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</w:tr>
            <w:tr w:rsidR="000365F7" w:rsidRPr="002B2823" w:rsidTr="00166138">
              <w:trPr>
                <w:jc w:val="center"/>
              </w:trPr>
              <w:tc>
                <w:tcPr>
                  <w:tcW w:w="1355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176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EC2DDL016</w:t>
                  </w:r>
                </w:p>
              </w:tc>
              <w:tc>
                <w:tcPr>
                  <w:tcW w:w="12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试验前</w:t>
                  </w:r>
                </w:p>
              </w:tc>
              <w:tc>
                <w:tcPr>
                  <w:tcW w:w="12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608</w:t>
                  </w:r>
                </w:p>
              </w:tc>
              <w:tc>
                <w:tcPr>
                  <w:tcW w:w="1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无异常</w:t>
                  </w:r>
                </w:p>
              </w:tc>
              <w:tc>
                <w:tcPr>
                  <w:tcW w:w="11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44.7</w:t>
                  </w: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Pass</w:t>
                  </w: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无异常</w:t>
                  </w:r>
                </w:p>
              </w:tc>
            </w:tr>
            <w:tr w:rsidR="000365F7" w:rsidRPr="002B2823" w:rsidTr="00166138">
              <w:trPr>
                <w:jc w:val="center"/>
              </w:trPr>
              <w:tc>
                <w:tcPr>
                  <w:tcW w:w="1355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176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2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试验后</w:t>
                  </w:r>
                </w:p>
              </w:tc>
              <w:tc>
                <w:tcPr>
                  <w:tcW w:w="12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555</w:t>
                  </w:r>
                </w:p>
              </w:tc>
              <w:tc>
                <w:tcPr>
                  <w:tcW w:w="1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无异常</w:t>
                  </w:r>
                </w:p>
              </w:tc>
              <w:tc>
                <w:tcPr>
                  <w:tcW w:w="11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43.9</w:t>
                  </w: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Pass</w:t>
                  </w: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无异常</w:t>
                  </w:r>
                </w:p>
              </w:tc>
            </w:tr>
            <w:tr w:rsidR="000365F7" w:rsidRPr="002B2823" w:rsidTr="00166138">
              <w:trPr>
                <w:jc w:val="center"/>
              </w:trPr>
              <w:tc>
                <w:tcPr>
                  <w:tcW w:w="1355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176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2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变化率（</w:t>
                  </w:r>
                  <w:r w:rsidRPr="002B2823">
                    <w:rPr>
                      <w:sz w:val="10"/>
                    </w:rPr>
                    <w:t>≤20%)</w:t>
                  </w:r>
                </w:p>
              </w:tc>
              <w:tc>
                <w:tcPr>
                  <w:tcW w:w="12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-9%</w:t>
                  </w:r>
                </w:p>
              </w:tc>
              <w:tc>
                <w:tcPr>
                  <w:tcW w:w="1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1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</w:tr>
            <w:tr w:rsidR="000365F7" w:rsidRPr="002B2823" w:rsidTr="00166138">
              <w:trPr>
                <w:jc w:val="center"/>
              </w:trPr>
              <w:tc>
                <w:tcPr>
                  <w:tcW w:w="1355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GM-06V10VAG2</w:t>
                  </w:r>
                </w:p>
              </w:tc>
              <w:tc>
                <w:tcPr>
                  <w:tcW w:w="1176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EC2DMP017</w:t>
                  </w:r>
                </w:p>
              </w:tc>
              <w:tc>
                <w:tcPr>
                  <w:tcW w:w="12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试验前</w:t>
                  </w:r>
                </w:p>
              </w:tc>
              <w:tc>
                <w:tcPr>
                  <w:tcW w:w="12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585</w:t>
                  </w:r>
                </w:p>
              </w:tc>
              <w:tc>
                <w:tcPr>
                  <w:tcW w:w="1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无异常</w:t>
                  </w:r>
                </w:p>
              </w:tc>
              <w:tc>
                <w:tcPr>
                  <w:tcW w:w="11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37.8</w:t>
                  </w: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Pass</w:t>
                  </w: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无异常</w:t>
                  </w:r>
                </w:p>
              </w:tc>
            </w:tr>
            <w:tr w:rsidR="000365F7" w:rsidRPr="002B2823" w:rsidTr="00166138">
              <w:trPr>
                <w:jc w:val="center"/>
              </w:trPr>
              <w:tc>
                <w:tcPr>
                  <w:tcW w:w="1355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176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2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试验后</w:t>
                  </w:r>
                </w:p>
              </w:tc>
              <w:tc>
                <w:tcPr>
                  <w:tcW w:w="12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566</w:t>
                  </w:r>
                </w:p>
              </w:tc>
              <w:tc>
                <w:tcPr>
                  <w:tcW w:w="1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无异常</w:t>
                  </w:r>
                </w:p>
              </w:tc>
              <w:tc>
                <w:tcPr>
                  <w:tcW w:w="11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40.5</w:t>
                  </w: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Pass</w:t>
                  </w: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无异常</w:t>
                  </w:r>
                </w:p>
              </w:tc>
            </w:tr>
            <w:tr w:rsidR="000365F7" w:rsidRPr="002B2823" w:rsidTr="00166138">
              <w:trPr>
                <w:jc w:val="center"/>
              </w:trPr>
              <w:tc>
                <w:tcPr>
                  <w:tcW w:w="1355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176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2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变化率（</w:t>
                  </w:r>
                  <w:r w:rsidRPr="002B2823">
                    <w:rPr>
                      <w:sz w:val="10"/>
                    </w:rPr>
                    <w:t>≤20%)</w:t>
                  </w:r>
                </w:p>
              </w:tc>
              <w:tc>
                <w:tcPr>
                  <w:tcW w:w="12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-3%</w:t>
                  </w:r>
                </w:p>
              </w:tc>
              <w:tc>
                <w:tcPr>
                  <w:tcW w:w="1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1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</w:tr>
          </w:tbl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  <w:lang w:eastAsia="ja-JP"/>
              </w:rPr>
            </w:pPr>
          </w:p>
        </w:tc>
      </w:tr>
      <w:tr w:rsidR="000365F7" w:rsidRPr="002B2823" w:rsidTr="00166138">
        <w:trPr>
          <w:jc w:val="center"/>
        </w:trPr>
        <w:tc>
          <w:tcPr>
            <w:tcW w:w="1588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5.</w:t>
            </w:r>
            <w:r w:rsidRPr="002B2823">
              <w:rPr>
                <w:sz w:val="16"/>
              </w:rPr>
              <w:t>判定</w:t>
            </w:r>
          </w:p>
        </w:tc>
        <w:tc>
          <w:tcPr>
            <w:tcW w:w="7429" w:type="dxa"/>
            <w:gridSpan w:val="4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rPr>
                <w:rFonts w:eastAsiaTheme="minorEastAsia"/>
                <w:b/>
                <w:sz w:val="16"/>
                <w:szCs w:val="16"/>
              </w:rPr>
            </w:pPr>
            <w:r w:rsidRPr="002B2823">
              <w:rPr>
                <w:b/>
                <w:noProof/>
                <w:sz w:val="16"/>
              </w:rPr>
              <mc:AlternateContent>
                <mc:Choice Requires="wpc">
                  <w:drawing>
                    <wp:inline distT="0" distB="0" distL="0" distR="0" wp14:anchorId="71A8580F" wp14:editId="62472A63">
                      <wp:extent cx="4681855" cy="958001"/>
                      <wp:effectExtent l="0" t="0" r="4445" b="0"/>
                      <wp:docPr id="14" name="画布 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15" name="图片 1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81855" cy="9220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6" name="文本框 16"/>
                              <wps:cNvSpPr txBox="1"/>
                              <wps:spPr>
                                <a:xfrm>
                                  <a:off x="1053815" y="139415"/>
                                  <a:ext cx="746281" cy="35673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365F7" w:rsidRPr="00C907C4" w:rsidRDefault="000365F7" w:rsidP="000365F7">
                                    <w:pPr>
                                      <w:jc w:val="center"/>
                                      <w:rPr>
                                        <w:sz w:val="4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2"/>
                                      </w:rPr>
                                      <w:t>合格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文本框 17"/>
                              <wps:cNvSpPr txBox="1"/>
                              <wps:spPr>
                                <a:xfrm>
                                  <a:off x="4096348" y="90093"/>
                                  <a:ext cx="508455" cy="2295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365F7" w:rsidRPr="00C907C4" w:rsidRDefault="000365F7" w:rsidP="000365F7">
                                    <w:pPr>
                                      <w:jc w:val="center"/>
                                      <w:rPr>
                                        <w:sz w:val="4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6"/>
                                      </w:rPr>
                                      <w:t>完成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文本框 18"/>
                              <wps:cNvSpPr txBox="1"/>
                              <wps:spPr>
                                <a:xfrm>
                                  <a:off x="4096348" y="598487"/>
                                  <a:ext cx="508455" cy="2295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365F7" w:rsidRPr="00910122" w:rsidRDefault="000365F7" w:rsidP="000365F7">
                                    <w:pPr>
                                      <w:jc w:val="center"/>
                                      <w:rPr>
                                        <w:rFonts w:eastAsiaTheme="minorEastAsia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6"/>
                                      </w:rPr>
                                      <w:t>重新试验</w:t>
                                    </w:r>
                                  </w:p>
                                  <w:p w:rsidR="000365F7" w:rsidRPr="00C907C4" w:rsidRDefault="000365F7" w:rsidP="000365F7">
                                    <w:pPr>
                                      <w:jc w:val="center"/>
                                      <w:rPr>
                                        <w:sz w:val="4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1A8580F" id="画布 14" o:spid="_x0000_s1026" editas="canvas" style="width:368.65pt;height:75.45pt;mso-position-horizontal-relative:char;mso-position-vertical-relative:line" coordsize="46818,9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46818;height:9575;visibility:visible;mso-wrap-style:square">
                        <v:fill o:detectmouseclick="t"/>
                        <v:path o:connecttype="none"/>
                      </v:shape>
                      <v:shape id="图片 15" o:spid="_x0000_s1028" type="#_x0000_t75" style="position:absolute;width:46818;height:92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x8enDAAAA2wAAAA8AAABkcnMvZG93bnJldi54bWxET01rwkAQvRf8D8sUvBTdWFQkuooKRaW0&#10;oNH7kB2T1OxszK4a++vdQsHbPN7nTGaNKcWValdYVtDrRiCIU6sLzhTsk4/OCITzyBpLy6TgTg5m&#10;09bLBGNtb7yl685nIoSwi1FB7n0VS+nSnAy6rq2IA3e0tUEfYJ1JXeMthJtSvkfRUBosODTkWNEy&#10;p/S0uxgF1dfn4HtTnFeH5Kfv3rY+WfTSX6Xar818DMJT45/if/dah/kD+PslHCC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nHx6cMAAADbAAAADwAAAAAAAAAAAAAAAACf&#10;AgAAZHJzL2Rvd25yZXYueG1sUEsFBgAAAAAEAAQA9wAAAI8DAAAAAA==&#10;">
                        <v:imagedata r:id="rId22" o:title=""/>
                        <v:path arrowok="t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文本框 16" o:spid="_x0000_s1029" type="#_x0000_t202" style="position:absolute;left:10538;top:1394;width:7462;height:3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0ag8MA&#10;AADbAAAADwAAAGRycy9kb3ducmV2LnhtbERP32vCMBB+F/Y/hBvsZczUIZ1Uo8zBQEERu+Hz0ZxN&#10;Z3Ppmkyrf70RBr7dx/fzJrPO1uJIra8cKxj0ExDEhdMVlwq+vz5fRiB8QNZYOyYFZ/Iwmz70Jphp&#10;d+ItHfNQihjCPkMFJoQmk9IXhiz6vmuII7d3rcUQYVtK3eIphttaviZJKi1WHBsMNvRhqDjkf1bB&#10;6DxcP+/St91PvVnOzaX85dUBlXp67N7HIAJ14S7+dy90nJ/C7Zd4gJx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40ag8MAAADbAAAADwAAAAAAAAAAAAAAAACYAgAAZHJzL2Rv&#10;d25yZXYueG1sUEsFBgAAAAAEAAQA9QAAAIgDAAAAAA==&#10;" fillcolor="white [3201]" stroked="f" strokeweight=".5pt">
                        <v:textbox inset="0,0,0,0">
                          <w:txbxContent>
                            <w:p w:rsidR="000365F7" w:rsidRPr="00C907C4" w:rsidRDefault="000365F7" w:rsidP="000365F7">
                              <w:pPr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</w:rPr>
                                <w:t>合格</w:t>
                              </w:r>
                            </w:p>
                          </w:txbxContent>
                        </v:textbox>
                      </v:shape>
                      <v:shape id="文本框 17" o:spid="_x0000_s1030" type="#_x0000_t202" style="position:absolute;left:40963;top:900;width:5085;height:2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G/GMMA&#10;AADbAAAADwAAAGRycy9kb3ducmV2LnhtbERP22oCMRB9L/QfwhT6UjRrKSqrUVpBsGARL/g8bMbN&#10;6maybqKufr0RCr7N4VxnOG5sKc5U+8Kxgk47AUGcOV1wrmCznrb6IHxA1lg6JgVX8jAevb4MMdXu&#10;wks6r0IuYgj7FBWYEKpUSp8ZsujbriKO3M7VFkOEdS51jZcYbkv5mSRdabHg2GCwoomh7LA6WQX9&#10;69ffx7bb2+7Lxe+PueVHnh9Qqfe35nsAIlATnuJ/90zH+T14/BIPkK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G/GMMAAADbAAAADwAAAAAAAAAAAAAAAACYAgAAZHJzL2Rv&#10;d25yZXYueG1sUEsFBgAAAAAEAAQA9QAAAIgDAAAAAA==&#10;" fillcolor="white [3201]" stroked="f" strokeweight=".5pt">
                        <v:textbox inset="0,0,0,0">
                          <w:txbxContent>
                            <w:p w:rsidR="000365F7" w:rsidRPr="00C907C4" w:rsidRDefault="000365F7" w:rsidP="000365F7">
                              <w:pPr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完成</w:t>
                              </w:r>
                            </w:p>
                          </w:txbxContent>
                        </v:textbox>
                      </v:shape>
                      <v:shape id="文本框 18" o:spid="_x0000_s1031" type="#_x0000_t202" style="position:absolute;left:40963;top:5984;width:5085;height:2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4rasYA&#10;AADbAAAADwAAAGRycy9kb3ducmV2LnhtbESPQWsCQQyF7wX/wxDBS6mzSrGydRQVhBYqUls8h510&#10;Z+tOZt2Z6tpfbw6F3hLey3tfZovO1+pMbawCGxgNM1DERbAVlwY+PzYPU1AxIVusA5OBK0VYzHt3&#10;M8xtuPA7nfepVBLCMUcDLqUm1zoWjjzGYWiIRfsKrccka1tq2+JFwn2tx1k20R4rlgaHDa0dFcf9&#10;jzcwvT5u7w+Tp8N3vXtdud/yxG9HNGbQ75bPoBJ16d/8d/1iBV9g5RcZQM9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4rasYAAADbAAAADwAAAAAAAAAAAAAAAACYAgAAZHJz&#10;L2Rvd25yZXYueG1sUEsFBgAAAAAEAAQA9QAAAIsDAAAAAA==&#10;" fillcolor="white [3201]" stroked="f" strokeweight=".5pt">
                        <v:textbox inset="0,0,0,0">
                          <w:txbxContent>
                            <w:p w:rsidR="000365F7" w:rsidRPr="00910122" w:rsidRDefault="000365F7" w:rsidP="000365F7">
                              <w:pPr>
                                <w:jc w:val="center"/>
                                <w:rPr>
                                  <w:rFonts w:eastAsiaTheme="minorEastAsia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重新试验</w:t>
                              </w:r>
                            </w:p>
                            <w:p w:rsidR="000365F7" w:rsidRPr="00C907C4" w:rsidRDefault="000365F7" w:rsidP="000365F7">
                              <w:pPr>
                                <w:jc w:val="center"/>
                                <w:rPr>
                                  <w:sz w:val="40"/>
                                </w:rPr>
                              </w:pP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365F7" w:rsidRPr="002B2823" w:rsidTr="00166138">
        <w:trPr>
          <w:jc w:val="center"/>
        </w:trPr>
        <w:tc>
          <w:tcPr>
            <w:tcW w:w="158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6.</w:t>
            </w:r>
            <w:r w:rsidRPr="002B2823">
              <w:rPr>
                <w:sz w:val="16"/>
              </w:rPr>
              <w:t>不合格时的应对方法</w:t>
            </w:r>
          </w:p>
        </w:tc>
        <w:tc>
          <w:tcPr>
            <w:tcW w:w="7429" w:type="dxa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rPr>
                <w:rFonts w:eastAsiaTheme="minorEastAsia"/>
                <w:b/>
                <w:sz w:val="16"/>
                <w:szCs w:val="16"/>
                <w:lang w:eastAsia="ja-JP"/>
              </w:rPr>
            </w:pPr>
          </w:p>
        </w:tc>
      </w:tr>
    </w:tbl>
    <w:p w:rsidR="000365F7" w:rsidRPr="002B2823" w:rsidRDefault="000365F7" w:rsidP="000365F7">
      <w:pPr>
        <w:tabs>
          <w:tab w:val="right" w:pos="9027"/>
        </w:tabs>
        <w:rPr>
          <w:rFonts w:eastAsiaTheme="minorEastAsia"/>
          <w:sz w:val="16"/>
          <w:szCs w:val="16"/>
        </w:rPr>
      </w:pPr>
      <w:r w:rsidRPr="002B2823">
        <w:rPr>
          <w:sz w:val="16"/>
        </w:rPr>
        <w:t>注）产品、零部件的类别，须在框内填写〇记号。</w:t>
      </w:r>
      <w:r w:rsidRPr="002B2823">
        <w:rPr>
          <w:sz w:val="16"/>
        </w:rPr>
        <w:tab/>
        <w:t>A3-F170-02B</w:t>
      </w:r>
    </w:p>
    <w:p w:rsidR="000365F7" w:rsidRPr="002B2823" w:rsidRDefault="000365F7" w:rsidP="000365F7">
      <w:pPr>
        <w:rPr>
          <w:rFonts w:eastAsiaTheme="minorEastAsia"/>
        </w:rPr>
      </w:pPr>
      <w:r w:rsidRPr="002B2823">
        <w:br w:type="page"/>
      </w:r>
    </w:p>
    <w:p w:rsidR="000365F7" w:rsidRPr="002B2823" w:rsidRDefault="000365F7" w:rsidP="000365F7">
      <w:pPr>
        <w:spacing w:beforeLines="25" w:before="60"/>
        <w:jc w:val="left"/>
        <w:rPr>
          <w:rFonts w:eastAsiaTheme="minorEastAsia"/>
          <w:sz w:val="18"/>
          <w:szCs w:val="18"/>
        </w:rPr>
      </w:pPr>
      <w:r w:rsidRPr="002B2823">
        <w:rPr>
          <w:sz w:val="18"/>
        </w:rPr>
        <w:lastRenderedPageBreak/>
        <w:t>1</w:t>
      </w:r>
      <w:r w:rsidRPr="002B2823">
        <w:rPr>
          <w:sz w:val="18"/>
        </w:rPr>
        <w:t>）</w:t>
      </w:r>
      <w:r w:rsidRPr="002B2823">
        <w:rPr>
          <w:sz w:val="18"/>
        </w:rPr>
        <w:t xml:space="preserve"> </w:t>
      </w:r>
      <w:r w:rsidRPr="002B2823">
        <w:rPr>
          <w:sz w:val="18"/>
        </w:rPr>
        <w:t>试验场景</w:t>
      </w:r>
    </w:p>
    <w:p w:rsidR="000365F7" w:rsidRPr="002B2823" w:rsidRDefault="000365F7" w:rsidP="000365F7">
      <w:pPr>
        <w:rPr>
          <w:rFonts w:eastAsiaTheme="minorEastAsia"/>
          <w:sz w:val="18"/>
          <w:szCs w:val="18"/>
        </w:rPr>
      </w:pPr>
      <w:r w:rsidRPr="002B2823">
        <w:rPr>
          <w:noProof/>
          <w:sz w:val="18"/>
        </w:rPr>
        <w:drawing>
          <wp:inline distT="0" distB="0" distL="0" distR="0" wp14:anchorId="5F320A61" wp14:editId="1DC51317">
            <wp:extent cx="5732145" cy="3751855"/>
            <wp:effectExtent l="0" t="0" r="190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5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5F7" w:rsidRPr="002B2823" w:rsidRDefault="000365F7" w:rsidP="000365F7">
      <w:pPr>
        <w:jc w:val="center"/>
        <w:rPr>
          <w:rFonts w:eastAsiaTheme="minorEastAsia"/>
          <w:sz w:val="18"/>
          <w:szCs w:val="18"/>
        </w:rPr>
      </w:pPr>
      <w:r w:rsidRPr="002B2823">
        <w:rPr>
          <w:sz w:val="18"/>
        </w:rPr>
        <w:t>图</w:t>
      </w:r>
      <w:r w:rsidRPr="002B2823">
        <w:rPr>
          <w:sz w:val="18"/>
        </w:rPr>
        <w:t xml:space="preserve">1 </w:t>
      </w:r>
      <w:r w:rsidRPr="002B2823">
        <w:rPr>
          <w:sz w:val="18"/>
        </w:rPr>
        <w:t>试验场景</w:t>
      </w:r>
    </w:p>
    <w:p w:rsidR="000365F7" w:rsidRPr="002B2823" w:rsidRDefault="000365F7" w:rsidP="000365F7">
      <w:pPr>
        <w:spacing w:beforeLines="25" w:before="60"/>
        <w:jc w:val="left"/>
        <w:rPr>
          <w:rFonts w:eastAsiaTheme="minorEastAsia"/>
          <w:sz w:val="18"/>
          <w:szCs w:val="18"/>
        </w:rPr>
      </w:pPr>
      <w:r w:rsidRPr="002B2823">
        <w:rPr>
          <w:sz w:val="18"/>
        </w:rPr>
        <w:t>2</w:t>
      </w:r>
      <w:r w:rsidRPr="002B2823">
        <w:rPr>
          <w:sz w:val="18"/>
        </w:rPr>
        <w:t>）试验结果详细内容</w:t>
      </w:r>
    </w:p>
    <w:p w:rsidR="000365F7" w:rsidRPr="002B2823" w:rsidRDefault="000365F7" w:rsidP="000365F7">
      <w:pPr>
        <w:spacing w:beforeLines="25" w:before="60"/>
        <w:jc w:val="left"/>
        <w:rPr>
          <w:rFonts w:eastAsiaTheme="minorEastAsia"/>
          <w:sz w:val="18"/>
          <w:szCs w:val="18"/>
        </w:rPr>
      </w:pPr>
      <w:r w:rsidRPr="002B2823">
        <w:rPr>
          <w:sz w:val="18"/>
        </w:rPr>
        <w:t>试验前后的声学特性结果如表</w:t>
      </w:r>
      <w:r w:rsidRPr="002B2823">
        <w:rPr>
          <w:sz w:val="18"/>
        </w:rPr>
        <w:t>1</w:t>
      </w:r>
      <w:r w:rsidRPr="002B2823">
        <w:rPr>
          <w:sz w:val="18"/>
        </w:rPr>
        <w:t>所示；灵敏度特性结果如图</w:t>
      </w:r>
      <w:r w:rsidRPr="002B2823">
        <w:rPr>
          <w:sz w:val="18"/>
        </w:rPr>
        <w:t>2</w:t>
      </w:r>
      <w:r w:rsidRPr="002B2823">
        <w:rPr>
          <w:rFonts w:ascii="MS Mincho" w:hAnsi="MS Mincho" w:cs="MS Mincho"/>
          <w:sz w:val="18"/>
        </w:rPr>
        <w:t>〜</w:t>
      </w:r>
      <w:r w:rsidRPr="002B2823">
        <w:rPr>
          <w:sz w:val="18"/>
        </w:rPr>
        <w:t>4</w:t>
      </w:r>
      <w:r w:rsidRPr="002B2823">
        <w:rPr>
          <w:sz w:val="18"/>
        </w:rPr>
        <w:t>所示；试验后的探针外观如图</w:t>
      </w:r>
      <w:r w:rsidRPr="002B2823">
        <w:rPr>
          <w:sz w:val="18"/>
        </w:rPr>
        <w:t>5</w:t>
      </w:r>
      <w:r w:rsidRPr="002B2823">
        <w:rPr>
          <w:rFonts w:ascii="MS Mincho" w:hAnsi="MS Mincho" w:cs="MS Mincho"/>
          <w:sz w:val="18"/>
        </w:rPr>
        <w:t>〜</w:t>
      </w:r>
      <w:r w:rsidRPr="002B2823">
        <w:rPr>
          <w:sz w:val="18"/>
        </w:rPr>
        <w:t>7</w:t>
      </w:r>
      <w:r w:rsidRPr="002B2823">
        <w:rPr>
          <w:sz w:val="18"/>
        </w:rPr>
        <w:t>所示。</w:t>
      </w:r>
    </w:p>
    <w:p w:rsidR="000365F7" w:rsidRPr="002B2823" w:rsidRDefault="000365F7" w:rsidP="000365F7">
      <w:pPr>
        <w:spacing w:beforeLines="25" w:before="60"/>
        <w:jc w:val="center"/>
        <w:rPr>
          <w:rFonts w:eastAsiaTheme="minorEastAsia"/>
          <w:sz w:val="18"/>
          <w:szCs w:val="18"/>
          <w:u w:val="single"/>
        </w:rPr>
      </w:pPr>
      <w:r w:rsidRPr="002B2823">
        <w:rPr>
          <w:sz w:val="18"/>
          <w:u w:val="single"/>
        </w:rPr>
        <w:t>表</w:t>
      </w:r>
      <w:r w:rsidRPr="002B2823">
        <w:rPr>
          <w:sz w:val="18"/>
          <w:u w:val="single"/>
        </w:rPr>
        <w:t xml:space="preserve">1 </w:t>
      </w:r>
      <w:r w:rsidRPr="002B2823">
        <w:rPr>
          <w:sz w:val="18"/>
          <w:u w:val="single"/>
        </w:rPr>
        <w:t>声学特性</w:t>
      </w:r>
    </w:p>
    <w:tbl>
      <w:tblPr>
        <w:tblW w:w="5009" w:type="pct"/>
        <w:jc w:val="center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757"/>
        <w:gridCol w:w="515"/>
        <w:gridCol w:w="595"/>
        <w:gridCol w:w="701"/>
        <w:gridCol w:w="671"/>
        <w:gridCol w:w="665"/>
        <w:gridCol w:w="592"/>
        <w:gridCol w:w="481"/>
        <w:gridCol w:w="708"/>
        <w:gridCol w:w="592"/>
        <w:gridCol w:w="665"/>
        <w:gridCol w:w="643"/>
        <w:gridCol w:w="639"/>
        <w:gridCol w:w="814"/>
      </w:tblGrid>
      <w:tr w:rsidR="000365F7" w:rsidRPr="002B2823" w:rsidTr="00166138">
        <w:trPr>
          <w:jc w:val="center"/>
        </w:trPr>
        <w:tc>
          <w:tcPr>
            <w:tcW w:w="1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S/N</w:t>
            </w:r>
          </w:p>
        </w:tc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Time of</w:t>
            </w:r>
          </w:p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Flight</w:t>
            </w:r>
          </w:p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Variation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中心频率</w:t>
            </w:r>
          </w:p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(-6dB)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中心频率</w:t>
            </w:r>
          </w:p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(-20dB)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频率比频带</w:t>
            </w:r>
          </w:p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(-6dB)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频率比频带</w:t>
            </w:r>
          </w:p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(-20dB)</w:t>
            </w:r>
          </w:p>
        </w:tc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Standard devotion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Standard deviation over any 10 adjacent elements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Pulse Length (-20dB)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Pulse Length (-6dB)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Relative Sensitivity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average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|Average(all) - Average(10)| of 10 adjacent elements</w:t>
            </w:r>
          </w:p>
        </w:tc>
      </w:tr>
      <w:tr w:rsidR="000365F7" w:rsidRPr="002B2823" w:rsidTr="00166138">
        <w:trPr>
          <w:jc w:val="center"/>
        </w:trPr>
        <w:tc>
          <w:tcPr>
            <w:tcW w:w="75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EC2DDL015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试验前</w:t>
            </w:r>
          </w:p>
        </w:tc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58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5.73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5.74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65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100</w:t>
            </w:r>
          </w:p>
        </w:tc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0.4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0.5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0.62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0.28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1.8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-4.6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0.6</w:t>
            </w:r>
          </w:p>
        </w:tc>
      </w:tr>
      <w:tr w:rsidR="000365F7" w:rsidRPr="002B2823" w:rsidTr="00166138">
        <w:trPr>
          <w:jc w:val="center"/>
        </w:trPr>
        <w:tc>
          <w:tcPr>
            <w:tcW w:w="75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试验后</w:t>
            </w:r>
          </w:p>
        </w:tc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46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5.73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5.74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65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100</w:t>
            </w:r>
          </w:p>
        </w:tc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0.4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0.62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0.28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1.5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-4.8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0.5</w:t>
            </w:r>
          </w:p>
        </w:tc>
      </w:tr>
      <w:tr w:rsidR="000365F7" w:rsidRPr="002B2823" w:rsidTr="00166138">
        <w:trPr>
          <w:jc w:val="center"/>
        </w:trPr>
        <w:tc>
          <w:tcPr>
            <w:tcW w:w="75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EC2DDL016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试验前</w:t>
            </w:r>
          </w:p>
        </w:tc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48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5.75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5.75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65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99</w:t>
            </w:r>
          </w:p>
        </w:tc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0.4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0.61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0.28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1.8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-4.3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0.5</w:t>
            </w:r>
          </w:p>
        </w:tc>
      </w:tr>
      <w:tr w:rsidR="000365F7" w:rsidRPr="002B2823" w:rsidTr="00166138">
        <w:trPr>
          <w:jc w:val="center"/>
        </w:trPr>
        <w:tc>
          <w:tcPr>
            <w:tcW w:w="75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试验后</w:t>
            </w:r>
          </w:p>
        </w:tc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45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5.71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5.70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65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101</w:t>
            </w:r>
          </w:p>
        </w:tc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0.4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0.5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0.61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0.28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1.9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-5.1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0.6</w:t>
            </w:r>
          </w:p>
        </w:tc>
      </w:tr>
      <w:tr w:rsidR="000365F7" w:rsidRPr="002B2823" w:rsidTr="00166138">
        <w:trPr>
          <w:jc w:val="center"/>
        </w:trPr>
        <w:tc>
          <w:tcPr>
            <w:tcW w:w="75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EC2DMP017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试验前</w:t>
            </w:r>
          </w:p>
        </w:tc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60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5.62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5.58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65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102</w:t>
            </w:r>
          </w:p>
        </w:tc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0.7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0.9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0.62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0.29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3.4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-4.7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0.9</w:t>
            </w:r>
          </w:p>
        </w:tc>
      </w:tr>
      <w:tr w:rsidR="000365F7" w:rsidRPr="002B2823" w:rsidTr="00166138">
        <w:trPr>
          <w:jc w:val="center"/>
        </w:trPr>
        <w:tc>
          <w:tcPr>
            <w:tcW w:w="75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试验后</w:t>
            </w:r>
          </w:p>
        </w:tc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36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5.58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5.55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66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103</w:t>
            </w:r>
          </w:p>
        </w:tc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10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0.62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0.29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3.3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-4.9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0.9</w:t>
            </w:r>
          </w:p>
        </w:tc>
      </w:tr>
      <w:tr w:rsidR="000365F7" w:rsidRPr="002B2823" w:rsidTr="00166138">
        <w:trPr>
          <w:jc w:val="center"/>
        </w:trPr>
        <w:tc>
          <w:tcPr>
            <w:tcW w:w="756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标准</w:t>
            </w:r>
          </w:p>
        </w:tc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≤140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4.97</w:t>
            </w:r>
            <w:r w:rsidRPr="002B2823">
              <w:rPr>
                <w:rFonts w:ascii="MS Mincho" w:hAnsi="MS Mincho" w:cs="MS Mincho"/>
                <w:sz w:val="10"/>
              </w:rPr>
              <w:t>〜</w:t>
            </w:r>
            <w:r w:rsidRPr="002B2823">
              <w:rPr>
                <w:sz w:val="10"/>
              </w:rPr>
              <w:t>6.13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4.97</w:t>
            </w:r>
            <w:r w:rsidRPr="002B2823">
              <w:rPr>
                <w:rFonts w:ascii="MS Mincho" w:hAnsi="MS Mincho" w:cs="MS Mincho"/>
                <w:sz w:val="10"/>
              </w:rPr>
              <w:t>〜</w:t>
            </w:r>
            <w:r w:rsidRPr="002B2823">
              <w:rPr>
                <w:sz w:val="10"/>
              </w:rPr>
              <w:t>6.13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≥50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≥90</w:t>
            </w:r>
          </w:p>
        </w:tc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≤1.2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≤1.5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≤0.75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≤0.35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≤5.6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-7.0</w:t>
            </w:r>
            <w:r w:rsidRPr="002B2823">
              <w:rPr>
                <w:rFonts w:ascii="MS Mincho" w:hAnsi="MS Mincho" w:cs="MS Mincho"/>
                <w:sz w:val="10"/>
              </w:rPr>
              <w:t>〜</w:t>
            </w:r>
            <w:r w:rsidRPr="002B2823">
              <w:rPr>
                <w:sz w:val="10"/>
              </w:rPr>
              <w:t>-2.0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≤2.6</w:t>
            </w:r>
          </w:p>
        </w:tc>
      </w:tr>
      <w:tr w:rsidR="000365F7" w:rsidRPr="002B2823" w:rsidTr="00166138">
        <w:trPr>
          <w:jc w:val="center"/>
        </w:trPr>
        <w:tc>
          <w:tcPr>
            <w:tcW w:w="756" w:type="dxa"/>
            <w:vMerge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单位</w:t>
            </w:r>
          </w:p>
        </w:tc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ns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MHz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MHz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%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%</w:t>
            </w:r>
          </w:p>
        </w:tc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proofErr w:type="spellStart"/>
            <w:r w:rsidRPr="002B2823">
              <w:rPr>
                <w:sz w:val="10"/>
              </w:rPr>
              <w:t>dBrm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dB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proofErr w:type="spellStart"/>
            <w:r w:rsidRPr="002B2823">
              <w:rPr>
                <w:sz w:val="10"/>
              </w:rPr>
              <w:t>Ws</w:t>
            </w:r>
            <w:proofErr w:type="spellEnd"/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proofErr w:type="spellStart"/>
            <w:r w:rsidRPr="002B2823">
              <w:rPr>
                <w:sz w:val="10"/>
              </w:rPr>
              <w:t>Ws</w:t>
            </w:r>
            <w:proofErr w:type="spellEnd"/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dB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dB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dB</w:t>
            </w:r>
          </w:p>
        </w:tc>
      </w:tr>
    </w:tbl>
    <w:p w:rsidR="000365F7" w:rsidRPr="002B2823" w:rsidRDefault="000365F7" w:rsidP="000365F7">
      <w:pPr>
        <w:rPr>
          <w:rFonts w:eastAsiaTheme="minorEastAsia"/>
          <w:sz w:val="18"/>
          <w:szCs w:val="18"/>
        </w:rPr>
      </w:pPr>
    </w:p>
    <w:p w:rsidR="000365F7" w:rsidRPr="002B2823" w:rsidRDefault="000365F7" w:rsidP="000365F7">
      <w:pPr>
        <w:spacing w:beforeLines="25" w:before="60"/>
        <w:jc w:val="left"/>
        <w:rPr>
          <w:rFonts w:eastAsiaTheme="minorEastAsia"/>
          <w:sz w:val="18"/>
          <w:szCs w:val="18"/>
        </w:rPr>
      </w:pPr>
      <w:r w:rsidRPr="002B2823">
        <w:rPr>
          <w:noProof/>
          <w:sz w:val="18"/>
        </w:rPr>
        <mc:AlternateContent>
          <mc:Choice Requires="wpc">
            <w:drawing>
              <wp:inline distT="0" distB="0" distL="0" distR="0" wp14:anchorId="2C7A29C1" wp14:editId="65A0A721">
                <wp:extent cx="5721985" cy="1917200"/>
                <wp:effectExtent l="0" t="0" r="0" b="6985"/>
                <wp:docPr id="20" name="画布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1985" cy="18812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文本框 22"/>
                        <wps:cNvSpPr txBox="1"/>
                        <wps:spPr>
                          <a:xfrm>
                            <a:off x="2328421" y="1187693"/>
                            <a:ext cx="348791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试验前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文本框 23"/>
                        <wps:cNvSpPr txBox="1"/>
                        <wps:spPr>
                          <a:xfrm>
                            <a:off x="2328421" y="1310259"/>
                            <a:ext cx="348791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试验后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文本框 24"/>
                        <wps:cNvSpPr txBox="1"/>
                        <wps:spPr>
                          <a:xfrm>
                            <a:off x="5213023" y="1319518"/>
                            <a:ext cx="348791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试验后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文本框 25"/>
                        <wps:cNvSpPr txBox="1"/>
                        <wps:spPr>
                          <a:xfrm>
                            <a:off x="5213023" y="1187693"/>
                            <a:ext cx="348791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试验前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文本框 26"/>
                        <wps:cNvSpPr txBox="1"/>
                        <wps:spPr>
                          <a:xfrm>
                            <a:off x="1310325" y="1644648"/>
                            <a:ext cx="457200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频道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文本框 27"/>
                        <wps:cNvSpPr txBox="1"/>
                        <wps:spPr>
                          <a:xfrm>
                            <a:off x="4232635" y="1677642"/>
                            <a:ext cx="457200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频道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C7A29C1" id="画布 20" o:spid="_x0000_s1032" editas="canvas" style="width:450.55pt;height:150.95pt;mso-position-horizontal-relative:char;mso-position-vertical-relative:line" coordsize="57219,19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">
                <v:shape id="_x0000_s1033" type="#_x0000_t75" style="position:absolute;width:57219;height:19170;visibility:visible;mso-wrap-style:square">
                  <v:fill o:detectmouseclick="t"/>
                  <v:path o:connecttype="none"/>
                </v:shape>
                <v:shape id="图片 21" o:spid="_x0000_s1034" type="#_x0000_t75" style="position:absolute;width:57219;height:188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rNF/EAAAA2wAAAA8AAABkcnMvZG93bnJldi54bWxEj0FrwkAUhO8F/8PyBC9FN3pobXSVIgha&#10;8NAo9PrIPrNps2/T7GqSf+8KgsdhZr5hluvOVuJKjS8dK5hOEhDEudMlFwpOx+14DsIHZI2VY1LQ&#10;k4f1avCyxFS7lr/pmoVCRAj7FBWYEOpUSp8bsugnriaO3tk1FkOUTSF1g22E20rOkuRNWiw5Lhis&#10;aWMo/8suVkF7/E++Xn8P+/fsQ+p+t+/OP71RajTsPhcgAnXhGX60d1rBbAr3L/EHyN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GrNF/EAAAA2wAAAA8AAAAAAAAAAAAAAAAA&#10;nwIAAGRycy9kb3ducmV2LnhtbFBLBQYAAAAABAAEAPcAAACQAwAAAAA=&#10;">
                  <v:imagedata r:id="rId25" o:title=""/>
                  <v:path arrowok="t"/>
                </v:shape>
                <v:shape id="文本框 22" o:spid="_x0000_s1035" type="#_x0000_t202" style="position:absolute;left:23284;top:11876;width:3488;height:1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rWPcUA&#10;AADbAAAADwAAAGRycy9kb3ducmV2LnhtbESPQWvCQBSE74X+h+UVvJS6aRCV1FW0UFCwiGnx/Mg+&#10;s9Hs2zS7avTXu4VCj8PMfMNMZp2txZlaXzlW8NpPQBAXTldcKvj++ngZg/ABWWPtmBRcycNs+vgw&#10;wUy7C2/pnIdSRAj7DBWYEJpMSl8Ysuj7riGO3t61FkOUbSl1i5cIt7VMk2QoLVYcFww29G6oOOYn&#10;q2B8HXw+74aj3aHerBbmVv7w+ohK9Z66+RuIQF34D/+1l1pBmsLvl/gD5PQ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2tY9xQAAANsAAAAPAAAAAAAAAAAAAAAAAJgCAABkcnMv&#10;ZG93bnJldi54bWxQSwUGAAAAAAQABAD1AAAAigMAAAAA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试验前</w:t>
                        </w:r>
                      </w:p>
                    </w:txbxContent>
                  </v:textbox>
                </v:shape>
                <v:shape id="文本框 23" o:spid="_x0000_s1036" type="#_x0000_t202" style="position:absolute;left:23284;top:13102;width:3488;height:1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ZzpsYA&#10;AADbAAAADwAAAGRycy9kb3ducmV2LnhtbESP3WoCMRSE7wu+QziCN6Vmq8XK1ii2IChYxB+8PmxO&#10;N6ubk+0m6urTG6HQy2FmvmFGk8aW4ky1LxwreO0mIIgzpwvOFey2s5chCB+QNZaOScGVPEzGracR&#10;ptpdeE3nTchFhLBPUYEJoUql9Jkhi77rKuLo/bjaYoiyzqWu8RLhtpS9JBlIiwXHBYMVfRnKjpuT&#10;VTC8vn0/7wfv+0O5WnyaW/7LyyMq1Wk30w8QgZrwH/5rz7WCXh8eX+IPkO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ZzpsYAAADbAAAADwAAAAAAAAAAAAAAAACYAgAAZHJz&#10;L2Rvd25yZXYueG1sUEsFBgAAAAAEAAQA9QAAAIsDAAAAAA==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试验后</w:t>
                        </w:r>
                      </w:p>
                    </w:txbxContent>
                  </v:textbox>
                </v:shape>
                <v:shape id="文本框 24" o:spid="_x0000_s1037" type="#_x0000_t202" style="position:absolute;left:52130;top:13195;width:3488;height:1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/r0sUA&#10;AADbAAAADwAAAGRycy9kb3ducmV2LnhtbESPQWvCQBSE74X+h+UVepG6UcRKzEZqoaCgiLZ4fmSf&#10;2dTs2zS7auyv7wpCj8PMfMNks87W4kytrxwrGPQTEMSF0xWXCr4+P14mIHxA1lg7JgVX8jDLHx8y&#10;TLW78JbOu1CKCGGfogITQpNK6QtDFn3fNcTRO7jWYoiyLaVu8RLhtpbDJBlLixXHBYMNvRsqjruT&#10;VTC5jta9/fh1/11vlnPzW/7w6ohKPT91b1MQgbrwH763F1rBcAS3L/EHy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f+vSxQAAANsAAAAPAAAAAAAAAAAAAAAAAJgCAABkcnMv&#10;ZG93bnJldi54bWxQSwUGAAAAAAQABAD1AAAAigMAAAAA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试验后</w:t>
                        </w:r>
                      </w:p>
                    </w:txbxContent>
                  </v:textbox>
                </v:shape>
                <v:shape id="文本框 25" o:spid="_x0000_s1038" type="#_x0000_t202" style="position:absolute;left:52130;top:11876;width:3488;height:1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NOScYA&#10;AADbAAAADwAAAGRycy9kb3ducmV2LnhtbESP3WoCMRSE7wu+QziCN6VmK9bK1ii2IChYxB+8PmxO&#10;N6ubk+0m6urTG6HQy2FmvmFGk8aW4ky1LxwreO0mIIgzpwvOFey2s5chCB+QNZaOScGVPEzGracR&#10;ptpdeE3nTchFhLBPUYEJoUql9Jkhi77rKuLo/bjaYoiyzqWu8RLhtpS9JBlIiwXHBYMVfRnKjpuT&#10;VTC89r+f94P3/aFcLT7NLf/l5RGV6rSb6QeIQE34D/+151pB7w0eX+IPkO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TNOScYAAADbAAAADwAAAAAAAAAAAAAAAACYAgAAZHJz&#10;L2Rvd25yZXYueG1sUEsFBgAAAAAEAAQA9QAAAIsDAAAAAA==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试验前</w:t>
                        </w:r>
                      </w:p>
                    </w:txbxContent>
                  </v:textbox>
                </v:shape>
                <v:shape id="文本框 26" o:spid="_x0000_s1039" type="#_x0000_t202" style="position:absolute;left:13103;top:16446;width:4572;height:1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HQPsUA&#10;AADbAAAADwAAAGRycy9kb3ducmV2LnhtbESP3WoCMRSE7wt9h3AKvSmarcgqq1G0UFBQxB+8PmyO&#10;m9XNyXaT6tqnb4RCL4eZ+YYZT1tbiSs1vnSs4L2bgCDOnS65UHDYf3aGIHxA1lg5JgV38jCdPD+N&#10;MdPuxlu67kIhIoR9hgpMCHUmpc8NWfRdVxNH7+QaiyHKppC6wVuE20r2kiSVFkuOCwZr+jCUX3bf&#10;VsHw3l+/HdPB8VxtlnPzU3zx6oJKvb60sxGIQG34D/+1F1pBL4XHl/gD5O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4dA+xQAAANsAAAAPAAAAAAAAAAAAAAAAAJgCAABkcnMv&#10;ZG93bnJldi54bWxQSwUGAAAAAAQABAD1AAAAigMAAAAA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频道</w:t>
                        </w:r>
                      </w:p>
                    </w:txbxContent>
                  </v:textbox>
                </v:shape>
                <v:shape id="文本框 27" o:spid="_x0000_s1040" type="#_x0000_t202" style="position:absolute;left:42326;top:16776;width:4572;height:1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11pcUA&#10;AADbAAAADwAAAGRycy9kb3ducmV2LnhtbESP3WoCMRSE74W+QziF3ohmFVFZjVILhQoW8QevD5vj&#10;ZuvmZLtJdfXpjVDwcpiZb5jpvLGlOFPtC8cKet0EBHHmdMG5gv3uszMG4QOyxtIxKbiSh/nspTXF&#10;VLsLb+i8DbmIEPYpKjAhVKmUPjNk0XddRRy9o6sthijrXOoaLxFuS9lPkqG0WHBcMFjRh6HstP2z&#10;CsbXwXf7MBwdfsr1cmFu+S+vTqjU22vzPgERqAnP8H/7Syvoj+DxJf4A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rXWlxQAAANsAAAAPAAAAAAAAAAAAAAAAAJgCAABkcnMv&#10;ZG93bnJldi54bWxQSwUGAAAAAAQABAD1AAAAigMAAAAA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频道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365F7" w:rsidRPr="002B2823" w:rsidRDefault="000365F7" w:rsidP="000365F7">
      <w:pPr>
        <w:spacing w:beforeLines="25" w:before="60"/>
        <w:jc w:val="center"/>
        <w:rPr>
          <w:rFonts w:eastAsiaTheme="minorEastAsia"/>
          <w:sz w:val="18"/>
          <w:szCs w:val="18"/>
          <w:u w:val="single"/>
        </w:rPr>
      </w:pPr>
      <w:r w:rsidRPr="002B2823">
        <w:rPr>
          <w:sz w:val="18"/>
          <w:u w:val="single"/>
        </w:rPr>
        <w:t>图</w:t>
      </w:r>
      <w:r w:rsidRPr="002B2823">
        <w:rPr>
          <w:sz w:val="18"/>
          <w:u w:val="single"/>
        </w:rPr>
        <w:t xml:space="preserve">2 </w:t>
      </w:r>
      <w:r w:rsidRPr="002B2823">
        <w:rPr>
          <w:sz w:val="18"/>
          <w:u w:val="single"/>
        </w:rPr>
        <w:t>试验前后的灵敏度变化（</w:t>
      </w:r>
      <w:r w:rsidRPr="002B2823">
        <w:rPr>
          <w:sz w:val="18"/>
          <w:u w:val="single"/>
        </w:rPr>
        <w:t>S/N:EC2DDL015)</w:t>
      </w:r>
    </w:p>
    <w:p w:rsidR="000365F7" w:rsidRPr="002B2823" w:rsidRDefault="000365F7" w:rsidP="000365F7">
      <w:pPr>
        <w:rPr>
          <w:rFonts w:eastAsiaTheme="minorEastAsia"/>
          <w:sz w:val="18"/>
          <w:szCs w:val="18"/>
        </w:rPr>
      </w:pPr>
      <w:r w:rsidRPr="002B2823">
        <w:br w:type="page"/>
      </w:r>
    </w:p>
    <w:p w:rsidR="000365F7" w:rsidRPr="002B2823" w:rsidRDefault="000365F7" w:rsidP="000365F7">
      <w:pPr>
        <w:spacing w:beforeLines="25" w:before="60"/>
        <w:jc w:val="left"/>
        <w:rPr>
          <w:rFonts w:eastAsiaTheme="minorEastAsia"/>
          <w:sz w:val="18"/>
          <w:szCs w:val="18"/>
        </w:rPr>
      </w:pPr>
    </w:p>
    <w:p w:rsidR="000365F7" w:rsidRPr="002B2823" w:rsidRDefault="000365F7" w:rsidP="000365F7">
      <w:pPr>
        <w:spacing w:beforeLines="25" w:before="60"/>
        <w:jc w:val="left"/>
        <w:rPr>
          <w:rFonts w:eastAsiaTheme="minorEastAsia"/>
          <w:sz w:val="18"/>
          <w:szCs w:val="18"/>
        </w:rPr>
      </w:pPr>
      <w:r w:rsidRPr="002B2823">
        <w:rPr>
          <w:noProof/>
          <w:sz w:val="18"/>
        </w:rPr>
        <mc:AlternateContent>
          <mc:Choice Requires="wpc">
            <w:drawing>
              <wp:inline distT="0" distB="0" distL="0" distR="0" wp14:anchorId="5F388AE8" wp14:editId="1735D208">
                <wp:extent cx="5721985" cy="1917200"/>
                <wp:effectExtent l="0" t="0" r="0" b="0"/>
                <wp:docPr id="35" name="画布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1985" cy="18627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文本框 29"/>
                        <wps:cNvSpPr txBox="1"/>
                        <wps:spPr>
                          <a:xfrm>
                            <a:off x="2328421" y="1187693"/>
                            <a:ext cx="348791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试验前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文本框 30"/>
                        <wps:cNvSpPr txBox="1"/>
                        <wps:spPr>
                          <a:xfrm>
                            <a:off x="2328421" y="1310259"/>
                            <a:ext cx="348791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试验后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文本框 31"/>
                        <wps:cNvSpPr txBox="1"/>
                        <wps:spPr>
                          <a:xfrm>
                            <a:off x="5213023" y="1319518"/>
                            <a:ext cx="348791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试验后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文本框 32"/>
                        <wps:cNvSpPr txBox="1"/>
                        <wps:spPr>
                          <a:xfrm>
                            <a:off x="5213023" y="1187693"/>
                            <a:ext cx="348791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试验前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文本框 33"/>
                        <wps:cNvSpPr txBox="1"/>
                        <wps:spPr>
                          <a:xfrm>
                            <a:off x="1310325" y="1644648"/>
                            <a:ext cx="457200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频道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文本框 34"/>
                        <wps:cNvSpPr txBox="1"/>
                        <wps:spPr>
                          <a:xfrm>
                            <a:off x="4232635" y="1677642"/>
                            <a:ext cx="457200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频道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F388AE8" id="画布 35" o:spid="_x0000_s1041" editas="canvas" style="width:450.55pt;height:150.95pt;mso-position-horizontal-relative:char;mso-position-vertical-relative:line" coordsize="57219,19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">
                <v:shape id="_x0000_s1042" type="#_x0000_t75" style="position:absolute;width:57219;height:19170;visibility:visible;mso-wrap-style:square">
                  <v:fill o:detectmouseclick="t"/>
                  <v:path o:connecttype="none"/>
                </v:shape>
                <v:shape id="图片 44" o:spid="_x0000_s1043" type="#_x0000_t75" style="position:absolute;width:57219;height:186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8PbcvFAAAA2wAAAA8AAABkcnMvZG93bnJldi54bWxEj09rwkAUxO8Fv8PyhN6aXYt/QuoqUiq1&#10;9KSWYm/P7DMJZt+G7NbEb98tCB6HmfkNM1/2thYXan3lWMMoUSCIc2cqLjR87ddPKQgfkA3WjknD&#10;lTwsF4OHOWbGdbylyy4UIkLYZ6ihDKHJpPR5SRZ94hri6J1cazFE2RbStNhFuK3ls1JTabHiuFBi&#10;Q68l5efdr9Uwef/orsfZAT/f1j+Hb3VKFbtU68dhv3oBEagP9/CtvTEaxmP4/xJ/gFz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D23LxQAAANsAAAAPAAAAAAAAAAAAAAAA&#10;AJ8CAABkcnMvZG93bnJldi54bWxQSwUGAAAAAAQABAD3AAAAkQMAAAAA&#10;">
                  <v:imagedata r:id="rId27" o:title=""/>
                  <v:path arrowok="t"/>
                </v:shape>
                <v:shape id="文本框 29" o:spid="_x0000_s1044" type="#_x0000_t202" style="position:absolute;left:23284;top:11876;width:3488;height:1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5ETMYA&#10;AADbAAAADwAAAGRycy9kb3ducmV2LnhtbESPQWsCMRSE7wX/Q3hCL0WzSrG6GsUWChYsxVU8Pzav&#10;m62bl+0m1dVfbwShx2FmvmFmi9ZW4kiNLx0rGPQTEMS50yUXCnbb994YhA/IGivHpOBMHhbzzsMM&#10;U+1OvKFjFgoRIexTVGBCqFMpfW7Iou+7mjh6366xGKJsCqkbPEW4reQwSUbSYslxwWBNb4byQ/Zn&#10;FYzPz59P+9HL/qf6+ng1l+KX1wdU6rHbLqcgArXhP3xvr7SC4QRuX+IP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H5ETMYAAADbAAAADwAAAAAAAAAAAAAAAACYAgAAZHJz&#10;L2Rvd25yZXYueG1sUEsFBgAAAAAEAAQA9QAAAIsDAAAAAA==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试验前</w:t>
                        </w:r>
                      </w:p>
                    </w:txbxContent>
                  </v:textbox>
                </v:shape>
                <v:shape id="文本框 30" o:spid="_x0000_s1045" type="#_x0000_t202" style="position:absolute;left:23284;top:13102;width:3488;height:1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17DMMA&#10;AADbAAAADwAAAGRycy9kb3ducmV2LnhtbERPXWvCMBR9F/YfwhX2IjPdFCddU9kEwcFkTMXnS3PX&#10;VJub2kSt+/XLg+Dj4Xxns87W4kytrxwreB4mIIgLpysuFWw3i6cpCB+QNdaOScGVPMzyh16GqXYX&#10;/qHzOpQihrBPUYEJoUml9IUhi37oGuLI/brWYoiwLaVu8RLDbS1fkmQiLVYcGww2NDdUHNYnq2B6&#10;Ha8Gu8nrbl9/f36Yv/LIXwdU6rHfvb+BCNSFu/jmXmoFo7g+fok/QO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17DMMAAADbAAAADwAAAAAAAAAAAAAAAACYAgAAZHJzL2Rv&#10;d25yZXYueG1sUEsFBgAAAAAEAAQA9QAAAIgDAAAAAA==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试验后</w:t>
                        </w:r>
                      </w:p>
                    </w:txbxContent>
                  </v:textbox>
                </v:shape>
                <v:shape id="文本框 31" o:spid="_x0000_s1046" type="#_x0000_t202" style="position:absolute;left:52130;top:13195;width:3488;height:1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Hel8YA&#10;AADbAAAADwAAAGRycy9kb3ducmV2LnhtbESPQWsCMRSE74X+h/AKXkSzWlFZjVIFoYVK6SqeH5vn&#10;ZuvmZd2kuvbXNwWhx2FmvmHmy9ZW4kKNLx0rGPQTEMS50yUXCva7TW8KwgdkjZVjUnAjD8vF48Mc&#10;U+2u/EmXLBQiQtinqMCEUKdS+tyQRd93NXH0jq6xGKJsCqkbvEa4reQwScbSYslxwWBNa0P5Kfu2&#10;Cqa30bZ7GE8OX9XH28r8FGd+P6FSnaf2ZQYiUBv+w/f2q1bwPIC/L/EH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9Hel8YAAADbAAAADwAAAAAAAAAAAAAAAACYAgAAZHJz&#10;L2Rvd25yZXYueG1sUEsFBgAAAAAEAAQA9QAAAIsDAAAAAA==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试验后</w:t>
                        </w:r>
                      </w:p>
                    </w:txbxContent>
                  </v:textbox>
                </v:shape>
                <v:shape id="文本框 32" o:spid="_x0000_s1047" type="#_x0000_t202" style="position:absolute;left:52130;top:11876;width:3488;height:1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NA4MYA&#10;AADbAAAADwAAAGRycy9kb3ducmV2LnhtbESP3WoCMRSE7wu+QziCN6Vmq8XK1ii2IChYxB+8PmxO&#10;N6ubk+0m6urTG6HQy2FmvmFGk8aW4ky1LxwreO0mIIgzpwvOFey2s5chCB+QNZaOScGVPEzGracR&#10;ptpdeE3nTchFhLBPUYEJoUql9Jkhi77rKuLo/bjaYoiyzqWu8RLhtpS9JBlIiwXHBYMVfRnKjpuT&#10;VTC8vn0/7wfv+0O5WnyaW/7LyyMq1Wk30w8QgZrwH/5rz7WCfg8eX+IPkO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wNA4MYAAADbAAAADwAAAAAAAAAAAAAAAACYAgAAZHJz&#10;L2Rvd25yZXYueG1sUEsFBgAAAAAEAAQA9QAAAIsDAAAAAA==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试验前</w:t>
                        </w:r>
                      </w:p>
                    </w:txbxContent>
                  </v:textbox>
                </v:shape>
                <v:shape id="文本框 33" o:spid="_x0000_s1048" type="#_x0000_t202" style="position:absolute;left:13103;top:16446;width:4572;height:1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/le8YA&#10;AADbAAAADwAAAGRycy9kb3ducmV2LnhtbESPQWsCMRSE74X+h/AKXopmq0VlNUpbECoopat4fmye&#10;m62bl+0m6uqvbwShx2FmvmGm89ZW4kSNLx0reOklIIhzp0suFGw3i+4YhA/IGivHpOBCHuazx4cp&#10;ptqd+ZtOWShEhLBPUYEJoU6l9Lkhi77nauLo7V1jMUTZFFI3eI5wW8l+kgylxZLjgsGaPgzlh+xo&#10;FYwvr+vn3XC0+6m+lu/mWvzy6oBKdZ7atwmIQG34D9/bn1rBYAC3L/EH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E/le8YAAADbAAAADwAAAAAAAAAAAAAAAACYAgAAZHJz&#10;L2Rvd25yZXYueG1sUEsFBgAAAAAEAAQA9QAAAIsDAAAAAA==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频道</w:t>
                        </w:r>
                      </w:p>
                    </w:txbxContent>
                  </v:textbox>
                </v:shape>
                <v:shape id="文本框 34" o:spid="_x0000_s1049" type="#_x0000_t202" style="position:absolute;left:42326;top:16776;width:4572;height:1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Z9D8YA&#10;AADbAAAADwAAAGRycy9kb3ducmV2LnhtbESPQWsCMRSE74X+h/AKXkSzWlFZjVILQguW0lU8PzbP&#10;zdbNy3YTdfXXN0Khx2FmvmHmy9ZW4kyNLx0rGPQTEMS50yUXCnbbdW8KwgdkjZVjUnAlD8vF48Mc&#10;U+0u/EXnLBQiQtinqMCEUKdS+tyQRd93NXH0Dq6xGKJsCqkbvES4reQwScbSYslxwWBNr4byY3ay&#10;CqbX0Ud3P57sv6vP95W5FT+8OaJSnaf2ZQYiUBv+w3/tN63geQT3L/EH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6Z9D8YAAADbAAAADwAAAAAAAAAAAAAAAACYAgAAZHJz&#10;L2Rvd25yZXYueG1sUEsFBgAAAAAEAAQA9QAAAIsDAAAAAA==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频道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365F7" w:rsidRPr="002B2823" w:rsidRDefault="000365F7" w:rsidP="000365F7">
      <w:pPr>
        <w:spacing w:beforeLines="25" w:before="60"/>
        <w:jc w:val="center"/>
        <w:rPr>
          <w:rFonts w:eastAsiaTheme="minorEastAsia"/>
          <w:sz w:val="18"/>
          <w:szCs w:val="18"/>
          <w:u w:val="single"/>
        </w:rPr>
      </w:pPr>
      <w:r w:rsidRPr="002B2823">
        <w:rPr>
          <w:sz w:val="18"/>
          <w:u w:val="single"/>
        </w:rPr>
        <w:t>图</w:t>
      </w:r>
      <w:r w:rsidRPr="002B2823">
        <w:rPr>
          <w:sz w:val="18"/>
          <w:u w:val="single"/>
        </w:rPr>
        <w:t xml:space="preserve">3 </w:t>
      </w:r>
      <w:r w:rsidRPr="002B2823">
        <w:rPr>
          <w:sz w:val="18"/>
          <w:u w:val="single"/>
        </w:rPr>
        <w:t>试验前后的灵敏度变化（</w:t>
      </w:r>
      <w:r w:rsidRPr="002B2823">
        <w:rPr>
          <w:sz w:val="18"/>
          <w:u w:val="single"/>
        </w:rPr>
        <w:t>S/N:EC2DDL016)</w:t>
      </w:r>
    </w:p>
    <w:p w:rsidR="000365F7" w:rsidRPr="002B2823" w:rsidRDefault="000365F7" w:rsidP="000365F7">
      <w:pPr>
        <w:spacing w:beforeLines="25" w:before="60"/>
        <w:jc w:val="left"/>
        <w:rPr>
          <w:rFonts w:eastAsiaTheme="minorEastAsia"/>
          <w:sz w:val="18"/>
          <w:szCs w:val="18"/>
        </w:rPr>
      </w:pPr>
      <w:r w:rsidRPr="002B2823">
        <w:rPr>
          <w:noProof/>
          <w:sz w:val="18"/>
        </w:rPr>
        <mc:AlternateContent>
          <mc:Choice Requires="wpc">
            <w:drawing>
              <wp:inline distT="0" distB="0" distL="0" distR="0" wp14:anchorId="06C73807" wp14:editId="23BD2416">
                <wp:extent cx="5721985" cy="1917200"/>
                <wp:effectExtent l="0" t="0" r="0" b="0"/>
                <wp:docPr id="42" name="画布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1985" cy="1839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文本框 36"/>
                        <wps:cNvSpPr txBox="1"/>
                        <wps:spPr>
                          <a:xfrm>
                            <a:off x="2328421" y="1187693"/>
                            <a:ext cx="348791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试验前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文本框 37"/>
                        <wps:cNvSpPr txBox="1"/>
                        <wps:spPr>
                          <a:xfrm>
                            <a:off x="2328421" y="1310259"/>
                            <a:ext cx="348791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试验后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文本框 38"/>
                        <wps:cNvSpPr txBox="1"/>
                        <wps:spPr>
                          <a:xfrm>
                            <a:off x="5213023" y="1319518"/>
                            <a:ext cx="348791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试验后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文本框 39"/>
                        <wps:cNvSpPr txBox="1"/>
                        <wps:spPr>
                          <a:xfrm>
                            <a:off x="5213023" y="1187693"/>
                            <a:ext cx="348791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试验前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文本框 40"/>
                        <wps:cNvSpPr txBox="1"/>
                        <wps:spPr>
                          <a:xfrm>
                            <a:off x="1310325" y="1644648"/>
                            <a:ext cx="457200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频道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文本框 41"/>
                        <wps:cNvSpPr txBox="1"/>
                        <wps:spPr>
                          <a:xfrm>
                            <a:off x="4232635" y="1677642"/>
                            <a:ext cx="457200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频道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C73807" id="画布 42" o:spid="_x0000_s1050" editas="canvas" style="width:450.55pt;height:150.95pt;mso-position-horizontal-relative:char;mso-position-vertical-relative:line" coordsize="57219,19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">
                <v:shape id="_x0000_s1051" type="#_x0000_t75" style="position:absolute;width:57219;height:19170;visibility:visible;mso-wrap-style:square">
                  <v:fill o:detectmouseclick="t"/>
                  <v:path o:connecttype="none"/>
                </v:shape>
                <v:shape id="图片 45" o:spid="_x0000_s1052" type="#_x0000_t75" style="position:absolute;width:57219;height:183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9A4CHDAAAA2wAAAA8AAABkcnMvZG93bnJldi54bWxEj0FrAjEUhO8F/0N4greaVVvRrVFUKHgq&#10;dVV6fWxed5cmL2sS1+2/bwqFHoeZ+YZZbXprREc+NI4VTMYZCOLS6YYrBefT6+MCRIjIGo1jUvBN&#10;ATbrwcMKc+3ufKSuiJVIEA45KqhjbHMpQ1mTxTB2LXHyPp23GJP0ldQe7wlujZxm2VxabDgt1NjS&#10;vqbyq7hZBZ7NbvnevS27yWFxMVecnaL+UGo07LcvICL18T/81z5oBU/P8Psl/QC5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0DgIcMAAADbAAAADwAAAAAAAAAAAAAAAACf&#10;AgAAZHJzL2Rvd25yZXYueG1sUEsFBgAAAAAEAAQA9wAAAI8DAAAAAA==&#10;">
                  <v:imagedata r:id="rId29" o:title=""/>
                  <v:path arrowok="t"/>
                </v:shape>
                <v:shape id="文本框 36" o:spid="_x0000_s1053" type="#_x0000_t202" style="position:absolute;left:23284;top:11876;width:3488;height:1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hG48UA&#10;AADbAAAADwAAAGRycy9kb3ducmV2LnhtbESPQWsCMRSE74L/ITyhF6nZVllla5S2UKigFG3x/Ng8&#10;N6ubl+0m1dVfb4SCx2FmvmGm89ZW4kiNLx0reBokIIhzp0suFPx8fzxOQPiArLFyTArO5GE+63am&#10;mGl34jUdN6EQEcI+QwUmhDqT0ueGLPqBq4mjt3ONxRBlU0jd4CnCbSWfkySVFkuOCwZrejeUHzZ/&#10;VsHkPFr1t+l4u6++Fm/mUvzy8oBKPfTa1xcQgdpwD/+3P7WCYQq3L/EHyN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OEbjxQAAANsAAAAPAAAAAAAAAAAAAAAAAJgCAABkcnMv&#10;ZG93bnJldi54bWxQSwUGAAAAAAQABAD1AAAAigMAAAAA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试验前</w:t>
                        </w:r>
                      </w:p>
                    </w:txbxContent>
                  </v:textbox>
                </v:shape>
                <v:shape id="文本框 37" o:spid="_x0000_s1054" type="#_x0000_t202" style="position:absolute;left:23284;top:13102;width:3488;height:1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TjeMYA&#10;AADbAAAADwAAAGRycy9kb3ducmV2LnhtbESPQWsCMRSE74X+h/AKXopmtaKyGqUWhBYsxVU8PzbP&#10;zdbNy3YTdfXXN0Khx2FmvmFmi9ZW4kyNLx0r6PcSEMS50yUXCnbbVXcCwgdkjZVjUnAlD4v548MM&#10;U+0uvKFzFgoRIexTVGBCqFMpfW7Iou+5mjh6B9dYDFE2hdQNXiLcVnKQJCNpseS4YLCmN0P5MTtZ&#10;BZPr8PN5Pxrvv6uvj6W5FT+8PqJSnaf2dQoiUBv+w3/td63gZQz3L/EH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3TjeMYAAADbAAAADwAAAAAAAAAAAAAAAACYAgAAZHJz&#10;L2Rvd25yZXYueG1sUEsFBgAAAAAEAAQA9QAAAIsDAAAAAA==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试验后</w:t>
                        </w:r>
                      </w:p>
                    </w:txbxContent>
                  </v:textbox>
                </v:shape>
                <v:shape id="文本框 38" o:spid="_x0000_s1055" type="#_x0000_t202" style="position:absolute;left:52130;top:13195;width:3488;height:1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t3CsMA&#10;AADbAAAADwAAAGRycy9kb3ducmV2LnhtbERPXWvCMBR9F/YfwhX2IjPdFCddU9kEwcFkTMXnS3PX&#10;VJub2kSt+/XLg+Dj4Xxns87W4kytrxwreB4mIIgLpysuFWw3i6cpCB+QNdaOScGVPMzyh16GqXYX&#10;/qHzOpQihrBPUYEJoUml9IUhi37oGuLI/brWYoiwLaVu8RLDbS1fkmQiLVYcGww2NDdUHNYnq2B6&#10;Ha8Gu8nrbl9/f36Yv/LIXwdU6rHfvb+BCNSFu/jmXmoFozg2fok/QO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t3CsMAAADbAAAADwAAAAAAAAAAAAAAAACYAgAAZHJzL2Rv&#10;d25yZXYueG1sUEsFBgAAAAAEAAQA9QAAAIgDAAAAAA==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试验后</w:t>
                        </w:r>
                      </w:p>
                    </w:txbxContent>
                  </v:textbox>
                </v:shape>
                <v:shape id="文本框 39" o:spid="_x0000_s1056" type="#_x0000_t202" style="position:absolute;left:52130;top:11876;width:3488;height:1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SkcYA&#10;AADbAAAADwAAAGRycy9kb3ducmV2LnhtbESPQWsCMRSE7wX/Q3hCL6JZW7F2NYotFCooUi2eH5vn&#10;ZnXzsm5SXfvrG0HocZiZb5jJrLGlOFPtC8cK+r0EBHHmdMG5gu/tR3cEwgdkjaVjUnAlD7Np62GC&#10;qXYX/qLzJuQiQtinqMCEUKVS+syQRd9zFXH09q62GKKsc6lrvES4LeVTkgylxYLjgsGK3g1lx82P&#10;VTC6Dlad3fBldyjXizfzm594eUSlHtvNfAwiUBP+w/f2p1bw/Aq3L/EHy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afSkcYAAADbAAAADwAAAAAAAAAAAAAAAACYAgAAZHJz&#10;L2Rvd25yZXYueG1sUEsFBgAAAAAEAAQA9QAAAIsDAAAAAA==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试验前</w:t>
                        </w:r>
                      </w:p>
                    </w:txbxContent>
                  </v:textbox>
                </v:shape>
                <v:shape id="文本框 40" o:spid="_x0000_s1057" type="#_x0000_t202" style="position:absolute;left:13103;top:16446;width:4572;height:1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sIccIA&#10;AADbAAAADwAAAGRycy9kb3ducmV2LnhtbERPXWvCMBR9H/gfwhX2MjR1iEo1ig4GGyhiFZ8vzbWp&#10;Njddk2n115uHwR4P53u2aG0lrtT40rGCQT8BQZw7XXKh4LD/7E1A+ICssXJMCu7kYTHvvMww1e7G&#10;O7pmoRAxhH2KCkwIdSqlzw1Z9H1XE0fu5BqLIcKmkLrBWwy3lXxPkpG0WHJsMFjTh6H8kv1aBZP7&#10;cPN2HI2P52r7vTKP4ofXF1TqtdsupyACteFf/Of+0gqGcX38En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mwhxwgAAANsAAAAPAAAAAAAAAAAAAAAAAJgCAABkcnMvZG93&#10;bnJldi54bWxQSwUGAAAAAAQABAD1AAAAhwMAAAAA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频道</w:t>
                        </w:r>
                      </w:p>
                    </w:txbxContent>
                  </v:textbox>
                </v:shape>
                <v:shape id="文本框 41" o:spid="_x0000_s1058" type="#_x0000_t202" style="position:absolute;left:42326;top:16776;width:4572;height:1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et6sUA&#10;AADbAAAADwAAAGRycy9kb3ducmV2LnhtbESPQWvCQBSE70L/w/IKvUjdpIiV6Cq1UKigiLZ4fmSf&#10;2dTs25jdxthf3xUEj8PMfMNM552tREuNLx0rSAcJCOLc6ZILBd9fH89jED4ga6wck4ILeZjPHnpT&#10;zLQ785baXShEhLDPUIEJoc6k9Lkhi37gauLoHVxjMUTZFFI3eI5wW8mXJBlJiyXHBYM1vRvKj7tf&#10;q2B8Ga77+9Hr/qfaLBfmrzjx6ohKPT12bxMQgbpwD9/an1rBMIXrl/gD5O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163qxQAAANsAAAAPAAAAAAAAAAAAAAAAAJgCAABkcnMv&#10;ZG93bnJldi54bWxQSwUGAAAAAAQABAD1AAAAigMAAAAA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频道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365F7" w:rsidRPr="002B2823" w:rsidRDefault="000365F7" w:rsidP="000365F7">
      <w:pPr>
        <w:spacing w:beforeLines="25" w:before="60"/>
        <w:jc w:val="center"/>
        <w:rPr>
          <w:rFonts w:eastAsiaTheme="minorEastAsia"/>
          <w:sz w:val="18"/>
          <w:szCs w:val="18"/>
          <w:u w:val="single"/>
        </w:rPr>
      </w:pPr>
      <w:r w:rsidRPr="002B2823">
        <w:rPr>
          <w:sz w:val="18"/>
          <w:u w:val="single"/>
        </w:rPr>
        <w:t>图</w:t>
      </w:r>
      <w:r w:rsidRPr="002B2823">
        <w:rPr>
          <w:sz w:val="18"/>
          <w:u w:val="single"/>
        </w:rPr>
        <w:t xml:space="preserve">4 </w:t>
      </w:r>
      <w:r w:rsidRPr="002B2823">
        <w:rPr>
          <w:sz w:val="18"/>
          <w:u w:val="single"/>
        </w:rPr>
        <w:t>试验前后的灵敏度变化（</w:t>
      </w:r>
      <w:r w:rsidRPr="002B2823">
        <w:rPr>
          <w:sz w:val="18"/>
          <w:u w:val="single"/>
        </w:rPr>
        <w:t>S/N:EC2DMP017)</w:t>
      </w:r>
    </w:p>
    <w:p w:rsidR="000365F7" w:rsidRPr="002B2823" w:rsidRDefault="000365F7" w:rsidP="000365F7">
      <w:pPr>
        <w:spacing w:beforeLines="25" w:before="60"/>
        <w:jc w:val="center"/>
        <w:rPr>
          <w:rFonts w:eastAsiaTheme="minorEastAsia"/>
          <w:sz w:val="18"/>
          <w:szCs w:val="18"/>
        </w:rPr>
      </w:pPr>
      <w:r w:rsidRPr="002B2823">
        <w:rPr>
          <w:noProof/>
          <w:sz w:val="18"/>
        </w:rPr>
        <w:drawing>
          <wp:inline distT="0" distB="0" distL="0" distR="0" wp14:anchorId="2A1E14AB" wp14:editId="5F0BB232">
            <wp:extent cx="4883085" cy="3656665"/>
            <wp:effectExtent l="0" t="0" r="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99" cy="365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5F7" w:rsidRPr="002B2823" w:rsidRDefault="000365F7" w:rsidP="000365F7">
      <w:pPr>
        <w:spacing w:beforeLines="25" w:before="60"/>
        <w:jc w:val="center"/>
        <w:rPr>
          <w:rFonts w:eastAsiaTheme="minorEastAsia"/>
          <w:sz w:val="18"/>
          <w:szCs w:val="18"/>
        </w:rPr>
      </w:pPr>
      <w:r w:rsidRPr="002B2823">
        <w:rPr>
          <w:sz w:val="18"/>
        </w:rPr>
        <w:t>图</w:t>
      </w:r>
      <w:r w:rsidRPr="002B2823">
        <w:rPr>
          <w:sz w:val="18"/>
        </w:rPr>
        <w:t xml:space="preserve">5 </w:t>
      </w:r>
      <w:r w:rsidRPr="002B2823">
        <w:rPr>
          <w:sz w:val="18"/>
        </w:rPr>
        <w:t>试验后的外观（</w:t>
      </w:r>
      <w:r w:rsidRPr="002B2823">
        <w:rPr>
          <w:sz w:val="18"/>
        </w:rPr>
        <w:t>S/N:EC2DDL016)</w:t>
      </w:r>
    </w:p>
    <w:p w:rsidR="000365F7" w:rsidRPr="002B2823" w:rsidRDefault="000365F7" w:rsidP="000365F7">
      <w:pPr>
        <w:rPr>
          <w:rFonts w:eastAsiaTheme="minorEastAsia"/>
          <w:sz w:val="18"/>
          <w:szCs w:val="18"/>
        </w:rPr>
      </w:pPr>
      <w:r w:rsidRPr="002B2823">
        <w:br w:type="page"/>
      </w:r>
    </w:p>
    <w:p w:rsidR="000365F7" w:rsidRPr="002B2823" w:rsidRDefault="000365F7" w:rsidP="000365F7">
      <w:pPr>
        <w:spacing w:beforeLines="25" w:before="60"/>
        <w:jc w:val="center"/>
        <w:rPr>
          <w:rFonts w:eastAsiaTheme="minorEastAsia"/>
          <w:sz w:val="18"/>
          <w:szCs w:val="18"/>
        </w:rPr>
      </w:pPr>
      <w:r w:rsidRPr="002B2823">
        <w:rPr>
          <w:noProof/>
          <w:sz w:val="18"/>
        </w:rPr>
        <w:lastRenderedPageBreak/>
        <w:drawing>
          <wp:inline distT="0" distB="0" distL="0" distR="0" wp14:anchorId="5EC00C57" wp14:editId="08A66031">
            <wp:extent cx="4897225" cy="3715303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523" cy="371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5F7" w:rsidRPr="002B2823" w:rsidRDefault="000365F7" w:rsidP="000365F7">
      <w:pPr>
        <w:spacing w:beforeLines="25" w:before="60"/>
        <w:jc w:val="center"/>
        <w:rPr>
          <w:rFonts w:eastAsiaTheme="minorEastAsia"/>
          <w:sz w:val="18"/>
          <w:szCs w:val="18"/>
        </w:rPr>
      </w:pPr>
      <w:r w:rsidRPr="002B2823">
        <w:rPr>
          <w:sz w:val="18"/>
        </w:rPr>
        <w:t>图</w:t>
      </w:r>
      <w:r w:rsidRPr="002B2823">
        <w:rPr>
          <w:sz w:val="18"/>
        </w:rPr>
        <w:t xml:space="preserve">6 </w:t>
      </w:r>
      <w:r w:rsidRPr="002B2823">
        <w:rPr>
          <w:sz w:val="18"/>
        </w:rPr>
        <w:t>试验后的外观（</w:t>
      </w:r>
      <w:r w:rsidRPr="002B2823">
        <w:rPr>
          <w:sz w:val="18"/>
        </w:rPr>
        <w:t>S/N:EC2DDL015)</w:t>
      </w:r>
    </w:p>
    <w:p w:rsidR="000365F7" w:rsidRPr="002B2823" w:rsidRDefault="000365F7" w:rsidP="000365F7">
      <w:pPr>
        <w:spacing w:beforeLines="25" w:before="60"/>
        <w:jc w:val="center"/>
        <w:rPr>
          <w:rFonts w:eastAsiaTheme="minorEastAsia"/>
          <w:sz w:val="18"/>
          <w:szCs w:val="18"/>
        </w:rPr>
      </w:pPr>
      <w:r w:rsidRPr="002B2823">
        <w:rPr>
          <w:noProof/>
          <w:sz w:val="18"/>
        </w:rPr>
        <w:drawing>
          <wp:inline distT="0" distB="0" distL="0" distR="0" wp14:anchorId="71C4F191" wp14:editId="2B74499A">
            <wp:extent cx="4944359" cy="3701686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149" cy="370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5F7" w:rsidRPr="002B2823" w:rsidRDefault="000365F7" w:rsidP="000365F7">
      <w:pPr>
        <w:spacing w:beforeLines="25" w:before="60"/>
        <w:jc w:val="center"/>
        <w:rPr>
          <w:rFonts w:eastAsiaTheme="minorEastAsia"/>
          <w:sz w:val="18"/>
          <w:szCs w:val="18"/>
        </w:rPr>
      </w:pPr>
      <w:r w:rsidRPr="002B2823">
        <w:rPr>
          <w:sz w:val="18"/>
        </w:rPr>
        <w:t>图</w:t>
      </w:r>
      <w:r w:rsidRPr="002B2823">
        <w:rPr>
          <w:sz w:val="18"/>
        </w:rPr>
        <w:t xml:space="preserve">7 </w:t>
      </w:r>
      <w:r w:rsidRPr="002B2823">
        <w:rPr>
          <w:sz w:val="18"/>
        </w:rPr>
        <w:t>试验后的外观（</w:t>
      </w:r>
      <w:r w:rsidRPr="002B2823">
        <w:rPr>
          <w:sz w:val="18"/>
        </w:rPr>
        <w:t>S/N:EC2DMP017)</w:t>
      </w:r>
    </w:p>
    <w:p w:rsidR="000365F7" w:rsidRPr="002B2823" w:rsidRDefault="000365F7" w:rsidP="000365F7">
      <w:pPr>
        <w:spacing w:beforeLines="25" w:before="60"/>
        <w:jc w:val="right"/>
        <w:rPr>
          <w:sz w:val="18"/>
        </w:rPr>
      </w:pPr>
      <w:r w:rsidRPr="002B2823">
        <w:rPr>
          <w:sz w:val="18"/>
        </w:rPr>
        <w:t>完</w:t>
      </w:r>
      <w:bookmarkStart w:id="2" w:name="_GoBack"/>
      <w:bookmarkEnd w:id="2"/>
    </w:p>
    <w:p w:rsidR="006572A0" w:rsidRPr="002B2823" w:rsidRDefault="006572A0" w:rsidP="000365F7">
      <w:pPr>
        <w:tabs>
          <w:tab w:val="right" w:pos="9027"/>
        </w:tabs>
        <w:spacing w:beforeLines="25" w:before="60"/>
        <w:jc w:val="right"/>
        <w:rPr>
          <w:rFonts w:eastAsiaTheme="minorEastAsia"/>
          <w:sz w:val="18"/>
          <w:szCs w:val="18"/>
        </w:rPr>
      </w:pPr>
    </w:p>
    <w:sectPr w:rsidR="006572A0" w:rsidRPr="002B2823" w:rsidSect="00910122">
      <w:headerReference w:type="default" r:id="rId33"/>
      <w:footerReference w:type="default" r:id="rId34"/>
      <w:headerReference w:type="first" r:id="rId35"/>
      <w:footerReference w:type="first" r:id="rId36"/>
      <w:pgSz w:w="11907" w:h="16840" w:code="9"/>
      <w:pgMar w:top="1440" w:right="1440" w:bottom="1440" w:left="1440" w:header="720" w:footer="720" w:gutter="0"/>
      <w:pgNumType w:start="1"/>
      <w:cols w:space="241"/>
      <w:noEndnote/>
      <w:titlePg/>
      <w:docGrid w:linePitch="28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6BE9" w:rsidRDefault="00E06BE9">
      <w:pPr>
        <w:spacing w:before="120"/>
        <w:rPr>
          <w:szCs w:val="24"/>
        </w:rPr>
      </w:pPr>
      <w:r>
        <w:rPr>
          <w:szCs w:val="24"/>
        </w:rPr>
        <w:separator/>
      </w:r>
    </w:p>
  </w:endnote>
  <w:endnote w:type="continuationSeparator" w:id="0">
    <w:p w:rsidR="00E06BE9" w:rsidRDefault="00E06BE9">
      <w:pPr>
        <w:spacing w:before="120"/>
        <w:rPr>
          <w:szCs w:val="24"/>
        </w:rPr>
      </w:pPr>
      <w:r>
        <w:rPr>
          <w:szCs w:val="24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MS Reference Sans Serif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652B" w:rsidRDefault="00C3652B">
    <w:pPr>
      <w:pStyle w:val="a4"/>
      <w:spacing w:before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122" w:rsidRPr="00910122" w:rsidRDefault="00910122" w:rsidP="00910122">
    <w:pPr>
      <w:tabs>
        <w:tab w:val="right" w:pos="9027"/>
      </w:tabs>
      <w:spacing w:beforeLines="25" w:before="60"/>
      <w:jc w:val="left"/>
      <w:rPr>
        <w:rFonts w:eastAsiaTheme="minorEastAsia"/>
      </w:rPr>
    </w:pPr>
    <w:r>
      <w:rPr>
        <w:rFonts w:hint="eastAsia"/>
        <w:b/>
      </w:rPr>
      <w:t>US0111-V-UP205D-SMS</w:t>
    </w:r>
    <w:r>
      <w:rPr>
        <w:rFonts w:hint="eastAsia"/>
        <w:b/>
      </w:rPr>
      <w:tab/>
    </w:r>
    <w:r>
      <w:rPr>
        <w:rFonts w:hint="eastAsia"/>
      </w:rPr>
      <w:t xml:space="preserve"> 1/1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652B" w:rsidRDefault="00C3652B">
    <w:pPr>
      <w:pStyle w:val="a4"/>
      <w:spacing w:before="12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1D77" w:rsidRPr="00101D77" w:rsidRDefault="00101D77" w:rsidP="00101D77">
    <w:pPr>
      <w:pStyle w:val="a4"/>
      <w:spacing w:before="120"/>
      <w:jc w:val="center"/>
    </w:pPr>
    <w:r>
      <w:fldChar w:fldCharType="begin"/>
    </w:r>
    <w:r>
      <w:instrText>PAGE   \* MERGEFORMAT</w:instrText>
    </w:r>
    <w:r>
      <w:fldChar w:fldCharType="separate"/>
    </w:r>
    <w:r w:rsidR="002B2823">
      <w:rPr>
        <w:noProof/>
      </w:rPr>
      <w:t>4</w:t>
    </w:r>
    <w:r>
      <w:fldChar w:fldCharType="end"/>
    </w:r>
    <w:r>
      <w:rPr>
        <w:rFonts w:hint="eastAsia"/>
      </w:rPr>
      <w:t>/4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122" w:rsidRDefault="00910122" w:rsidP="00910122">
    <w:pPr>
      <w:pStyle w:val="a4"/>
      <w:spacing w:before="120"/>
      <w:jc w:val="center"/>
    </w:pPr>
    <w:r>
      <w:fldChar w:fldCharType="begin"/>
    </w:r>
    <w:r>
      <w:instrText>PAGE   \* MERGEFORMAT</w:instrText>
    </w:r>
    <w:r>
      <w:fldChar w:fldCharType="separate"/>
    </w:r>
    <w:r w:rsidR="002B2823">
      <w:rPr>
        <w:noProof/>
      </w:rPr>
      <w:t>1</w:t>
    </w:r>
    <w:r>
      <w:fldChar w:fldCharType="end"/>
    </w:r>
    <w:r>
      <w:rPr>
        <w:rFonts w:hint="eastAsia"/>
      </w:rPr>
      <w:t>/4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6BE9" w:rsidRDefault="00E06BE9">
      <w:pPr>
        <w:spacing w:before="120"/>
        <w:rPr>
          <w:szCs w:val="24"/>
        </w:rPr>
      </w:pPr>
      <w:r>
        <w:rPr>
          <w:szCs w:val="24"/>
        </w:rPr>
        <w:separator/>
      </w:r>
    </w:p>
  </w:footnote>
  <w:footnote w:type="continuationSeparator" w:id="0">
    <w:p w:rsidR="00E06BE9" w:rsidRDefault="00E06BE9">
      <w:pPr>
        <w:spacing w:before="120"/>
        <w:rPr>
          <w:szCs w:val="24"/>
        </w:rPr>
      </w:pPr>
      <w:r>
        <w:rPr>
          <w:szCs w:val="24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652B" w:rsidRDefault="00C3652B">
    <w:pPr>
      <w:pStyle w:val="a3"/>
      <w:spacing w:before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122" w:rsidRPr="001C4CF6" w:rsidRDefault="00910122" w:rsidP="00910122">
    <w:pPr>
      <w:spacing w:beforeLines="25" w:before="60"/>
      <w:jc w:val="right"/>
      <w:rPr>
        <w:rFonts w:eastAsiaTheme="minorEastAsia"/>
        <w:b/>
        <w:color w:val="FF0000"/>
      </w:rPr>
    </w:pPr>
    <w:r>
      <w:rPr>
        <w:rFonts w:hint="eastAsia"/>
        <w:b/>
        <w:color w:val="FF0000"/>
      </w:rPr>
      <w:t>机密</w:t>
    </w:r>
  </w:p>
  <w:p w:rsidR="00C3652B" w:rsidRPr="00910122" w:rsidRDefault="00910122" w:rsidP="00910122">
    <w:pPr>
      <w:spacing w:beforeLines="25" w:before="60"/>
      <w:jc w:val="right"/>
    </w:pPr>
    <w:r>
      <w:rPr>
        <w:rFonts w:hint="eastAsia"/>
      </w:rPr>
      <w:t>Doc.NoUS0111-V-UP205D-SMS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652B" w:rsidRDefault="00C3652B">
    <w:pPr>
      <w:pStyle w:val="a3"/>
      <w:spacing w:before="12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Layout w:type="fixed"/>
      <w:tblCellMar>
        <w:top w:w="28" w:type="dxa"/>
        <w:left w:w="28" w:type="dxa"/>
        <w:bottom w:w="28" w:type="dxa"/>
        <w:right w:w="28" w:type="dxa"/>
      </w:tblCellMar>
      <w:tblLook w:val="04A0" w:firstRow="1" w:lastRow="0" w:firstColumn="1" w:lastColumn="0" w:noHBand="0" w:noVBand="1"/>
    </w:tblPr>
    <w:tblGrid>
      <w:gridCol w:w="4316"/>
      <w:gridCol w:w="4711"/>
    </w:tblGrid>
    <w:tr w:rsidR="00C907C4" w:rsidRPr="00C907C4" w:rsidTr="00C907C4">
      <w:trPr>
        <w:jc w:val="center"/>
      </w:trPr>
      <w:tc>
        <w:tcPr>
          <w:tcW w:w="4634" w:type="dxa"/>
          <w:shd w:val="clear" w:color="auto" w:fill="FFFFFF"/>
        </w:tcPr>
        <w:p w:rsidR="00C907C4" w:rsidRPr="00C907C4" w:rsidRDefault="00C907C4" w:rsidP="00C907C4">
          <w:pPr>
            <w:rPr>
              <w:rFonts w:eastAsiaTheme="minorEastAsia"/>
              <w:b/>
              <w:color w:val="FF0000"/>
            </w:rPr>
          </w:pPr>
          <w:r>
            <w:rPr>
              <w:rFonts w:hint="eastAsia"/>
              <w:b/>
              <w:color w:val="FF0000"/>
            </w:rPr>
            <w:t>机密</w:t>
          </w:r>
        </w:p>
      </w:tc>
      <w:tc>
        <w:tcPr>
          <w:tcW w:w="5059" w:type="dxa"/>
          <w:shd w:val="clear" w:color="auto" w:fill="FFFFFF"/>
        </w:tcPr>
        <w:p w:rsidR="00C907C4" w:rsidRPr="00C907C4" w:rsidRDefault="00C907C4" w:rsidP="00C907C4">
          <w:pPr>
            <w:rPr>
              <w:rFonts w:eastAsiaTheme="minorEastAsia"/>
              <w:b/>
              <w:color w:val="FF0000"/>
            </w:rPr>
          </w:pPr>
        </w:p>
      </w:tc>
    </w:tr>
    <w:tr w:rsidR="00C907C4" w:rsidRPr="00C907C4" w:rsidTr="00C907C4">
      <w:trPr>
        <w:jc w:val="center"/>
      </w:trPr>
      <w:tc>
        <w:tcPr>
          <w:tcW w:w="4634" w:type="dxa"/>
          <w:tcBorders>
            <w:bottom w:val="double" w:sz="6" w:space="0" w:color="auto"/>
          </w:tcBorders>
          <w:shd w:val="clear" w:color="auto" w:fill="FFFFFF"/>
        </w:tcPr>
        <w:p w:rsidR="00C907C4" w:rsidRPr="00C907C4" w:rsidRDefault="00C907C4" w:rsidP="00C907C4">
          <w:pPr>
            <w:rPr>
              <w:rFonts w:eastAsiaTheme="minorEastAsia"/>
              <w:sz w:val="18"/>
            </w:rPr>
          </w:pPr>
          <w:r>
            <w:rPr>
              <w:rFonts w:hint="eastAsia"/>
              <w:sz w:val="18"/>
            </w:rPr>
            <w:t>文件编号：</w:t>
          </w:r>
          <w:r>
            <w:rPr>
              <w:rFonts w:hint="eastAsia"/>
              <w:sz w:val="18"/>
            </w:rPr>
            <w:t>EC-2011-COM</w:t>
          </w:r>
          <w:r>
            <w:rPr>
              <w:rFonts w:hint="eastAsia"/>
              <w:sz w:val="18"/>
            </w:rPr>
            <w:t>別紙</w:t>
          </w:r>
        </w:p>
      </w:tc>
      <w:tc>
        <w:tcPr>
          <w:tcW w:w="5059" w:type="dxa"/>
          <w:tcBorders>
            <w:bottom w:val="double" w:sz="6" w:space="0" w:color="auto"/>
          </w:tcBorders>
          <w:shd w:val="clear" w:color="auto" w:fill="FFFFFF"/>
        </w:tcPr>
        <w:p w:rsidR="00C907C4" w:rsidRPr="00C907C4" w:rsidRDefault="00C907C4" w:rsidP="00C907C4">
          <w:pPr>
            <w:jc w:val="right"/>
            <w:rPr>
              <w:rFonts w:eastAsiaTheme="minorEastAsia"/>
              <w:sz w:val="18"/>
            </w:rPr>
          </w:pPr>
          <w:r>
            <w:rPr>
              <w:rFonts w:hint="eastAsia"/>
              <w:sz w:val="18"/>
            </w:rPr>
            <w:t>薬品浸漬試験（</w:t>
          </w:r>
          <w:proofErr w:type="spellStart"/>
          <w:r>
            <w:rPr>
              <w:rFonts w:hint="eastAsia"/>
              <w:sz w:val="18"/>
            </w:rPr>
            <w:t>Cidex</w:t>
          </w:r>
          <w:proofErr w:type="spellEnd"/>
          <w:r>
            <w:rPr>
              <w:rFonts w:hint="eastAsia"/>
              <w:sz w:val="18"/>
            </w:rPr>
            <w:t xml:space="preserve"> Plus</w:t>
          </w:r>
          <w:r>
            <w:rPr>
              <w:rFonts w:hint="eastAsia"/>
              <w:sz w:val="18"/>
            </w:rPr>
            <w:t>）</w:t>
          </w:r>
        </w:p>
      </w:tc>
    </w:tr>
  </w:tbl>
  <w:p w:rsidR="00C907C4" w:rsidRPr="000365F7" w:rsidRDefault="00C907C4" w:rsidP="00C907C4">
    <w:pPr>
      <w:pStyle w:val="a3"/>
      <w:pBdr>
        <w:bottom w:val="none" w:sz="0" w:space="0" w:color="auto"/>
      </w:pBd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122" w:rsidRPr="001C4CF6" w:rsidRDefault="00910122" w:rsidP="00910122">
    <w:pPr>
      <w:spacing w:beforeLines="25" w:before="60"/>
      <w:jc w:val="left"/>
      <w:rPr>
        <w:rFonts w:eastAsiaTheme="minorEastAsia"/>
        <w:b/>
        <w:sz w:val="36"/>
      </w:rPr>
    </w:pPr>
    <w:bookmarkStart w:id="3" w:name="bookmark2"/>
    <w:r>
      <w:rPr>
        <w:rFonts w:hint="eastAsia"/>
        <w:b/>
        <w:sz w:val="36"/>
      </w:rPr>
      <w:t>机密</w:t>
    </w:r>
    <w:bookmarkEnd w:id="3"/>
  </w:p>
  <w:p w:rsidR="00910122" w:rsidRDefault="00910122" w:rsidP="00910122">
    <w:pPr>
      <w:pStyle w:val="a3"/>
      <w:pBdr>
        <w:bottom w:val="none" w:sz="0" w:space="0" w:color="auto"/>
      </w:pBdr>
      <w:spacing w:before="120"/>
      <w:jc w:val="left"/>
    </w:pPr>
    <w:r>
      <w:rPr>
        <w:rFonts w:hint="eastAsia"/>
      </w:rPr>
      <w:t>文件编号：</w:t>
    </w:r>
    <w:r>
      <w:rPr>
        <w:rFonts w:hint="eastAsia"/>
      </w:rPr>
      <w:t>EC-2011-COM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7596925A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>
    <w:nsid w:val="FFFFFF7D"/>
    <w:multiLevelType w:val="singleLevel"/>
    <w:tmpl w:val="3D4E56D4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>
    <w:nsid w:val="FFFFFF7E"/>
    <w:multiLevelType w:val="singleLevel"/>
    <w:tmpl w:val="F932B188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>
    <w:nsid w:val="FFFFFF7F"/>
    <w:multiLevelType w:val="singleLevel"/>
    <w:tmpl w:val="DACC684A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>
    <w:nsid w:val="FFFFFF80"/>
    <w:multiLevelType w:val="singleLevel"/>
    <w:tmpl w:val="C004F566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BA4476B0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CD5CC02A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85547476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53844B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>
    <w:nsid w:val="FFFFFF89"/>
    <w:multiLevelType w:val="singleLevel"/>
    <w:tmpl w:val="48869104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00000001"/>
    <w:multiLevelType w:val="multilevel"/>
    <w:tmpl w:val="00000000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1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1"/>
        <w:szCs w:val="21"/>
        <w:u w:val="none"/>
      </w:rPr>
    </w:lvl>
  </w:abstractNum>
  <w:abstractNum w:abstractNumId="11">
    <w:nsid w:val="00000003"/>
    <w:multiLevelType w:val="multilevel"/>
    <w:tmpl w:val="00000002"/>
    <w:lvl w:ilvl="0">
      <w:start w:val="1"/>
      <w:numFmt w:val="decimal"/>
      <w:lvlText w:val="%1."/>
      <w:lvlJc w:val="left"/>
      <w:rPr>
        <w:rFonts w:ascii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start w:val="1"/>
      <w:numFmt w:val="decimal"/>
      <w:lvlText w:val="%1."/>
      <w:lvlJc w:val="left"/>
      <w:rPr>
        <w:rFonts w:ascii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2">
      <w:start w:val="1"/>
      <w:numFmt w:val="decimal"/>
      <w:lvlText w:val="%1."/>
      <w:lvlJc w:val="left"/>
      <w:rPr>
        <w:rFonts w:ascii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3">
      <w:start w:val="1"/>
      <w:numFmt w:val="decimal"/>
      <w:lvlText w:val="%1."/>
      <w:lvlJc w:val="left"/>
      <w:rPr>
        <w:rFonts w:ascii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4">
      <w:start w:val="1"/>
      <w:numFmt w:val="decimal"/>
      <w:lvlText w:val="%1."/>
      <w:lvlJc w:val="left"/>
      <w:rPr>
        <w:rFonts w:ascii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5">
      <w:start w:val="1"/>
      <w:numFmt w:val="decimal"/>
      <w:lvlText w:val="%1."/>
      <w:lvlJc w:val="left"/>
      <w:rPr>
        <w:rFonts w:ascii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6">
      <w:start w:val="1"/>
      <w:numFmt w:val="decimal"/>
      <w:lvlText w:val="%1."/>
      <w:lvlJc w:val="left"/>
      <w:rPr>
        <w:rFonts w:ascii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7">
      <w:start w:val="1"/>
      <w:numFmt w:val="decimal"/>
      <w:lvlText w:val="%1."/>
      <w:lvlJc w:val="left"/>
      <w:rPr>
        <w:rFonts w:ascii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8">
      <w:start w:val="1"/>
      <w:numFmt w:val="decimal"/>
      <w:lvlText w:val="%1."/>
      <w:lvlJc w:val="left"/>
      <w:rPr>
        <w:rFonts w:ascii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</w:abstractNum>
  <w:abstractNum w:abstractNumId="12">
    <w:nsid w:val="00000402"/>
    <w:multiLevelType w:val="multilevel"/>
    <w:tmpl w:val="00000885"/>
    <w:lvl w:ilvl="0">
      <w:numFmt w:val="bullet"/>
      <w:lvlText w:val="•"/>
      <w:lvlJc w:val="left"/>
      <w:pPr>
        <w:ind w:hanging="360"/>
      </w:pPr>
      <w:rPr>
        <w:rFonts w:ascii="Arial" w:hAnsi="Arial" w:cs="Arial"/>
        <w:b w:val="0"/>
        <w:bCs w:val="0"/>
        <w:w w:val="130"/>
        <w:sz w:val="22"/>
        <w:szCs w:val="22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13">
    <w:nsid w:val="00000403"/>
    <w:multiLevelType w:val="multilevel"/>
    <w:tmpl w:val="00000886"/>
    <w:lvl w:ilvl="0">
      <w:start w:val="1"/>
      <w:numFmt w:val="decimal"/>
      <w:lvlText w:val="%1"/>
      <w:lvlJc w:val="left"/>
      <w:pPr>
        <w:ind w:hanging="115"/>
      </w:pPr>
      <w:rPr>
        <w:rFonts w:ascii="Times New Roman" w:hAnsi="Times New Roman" w:cs="Times New Roman"/>
        <w:b w:val="0"/>
        <w:bCs w:val="0"/>
        <w:w w:val="99"/>
        <w:position w:val="9"/>
        <w:sz w:val="13"/>
        <w:szCs w:val="13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14">
    <w:nsid w:val="00000404"/>
    <w:multiLevelType w:val="multilevel"/>
    <w:tmpl w:val="00000887"/>
    <w:lvl w:ilvl="0">
      <w:start w:val="1"/>
      <w:numFmt w:val="decimal"/>
      <w:lvlText w:val="%1"/>
      <w:lvlJc w:val="left"/>
      <w:pPr>
        <w:ind w:hanging="115"/>
      </w:pPr>
      <w:rPr>
        <w:rFonts w:ascii="Times New Roman" w:hAnsi="Times New Roman" w:cs="Times New Roman"/>
        <w:b w:val="0"/>
        <w:bCs w:val="0"/>
        <w:w w:val="99"/>
        <w:position w:val="9"/>
        <w:sz w:val="13"/>
        <w:szCs w:val="13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15">
    <w:nsid w:val="00000405"/>
    <w:multiLevelType w:val="multilevel"/>
    <w:tmpl w:val="00000888"/>
    <w:lvl w:ilvl="0">
      <w:start w:val="1"/>
      <w:numFmt w:val="decimal"/>
      <w:lvlText w:val="%1"/>
      <w:lvlJc w:val="left"/>
      <w:pPr>
        <w:ind w:hanging="149"/>
      </w:pPr>
      <w:rPr>
        <w:rFonts w:ascii="Times New Roman" w:hAnsi="Times New Roman" w:cs="Times New Roman"/>
        <w:b w:val="0"/>
        <w:bCs w:val="0"/>
        <w:sz w:val="20"/>
        <w:szCs w:val="20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16">
    <w:nsid w:val="00000406"/>
    <w:multiLevelType w:val="multilevel"/>
    <w:tmpl w:val="00000889"/>
    <w:lvl w:ilvl="0">
      <w:start w:val="3"/>
      <w:numFmt w:val="decimal"/>
      <w:lvlText w:val="%1"/>
      <w:lvlJc w:val="left"/>
      <w:pPr>
        <w:ind w:hanging="1497"/>
      </w:pPr>
    </w:lvl>
    <w:lvl w:ilvl="1">
      <w:start w:val="2"/>
      <w:numFmt w:val="decimal"/>
      <w:lvlText w:val="%1.%2"/>
      <w:lvlJc w:val="left"/>
      <w:pPr>
        <w:ind w:hanging="1497"/>
      </w:pPr>
    </w:lvl>
    <w:lvl w:ilvl="2">
      <w:start w:val="16"/>
      <w:numFmt w:val="upperLetter"/>
      <w:lvlText w:val="%1.%2.%3"/>
      <w:lvlJc w:val="left"/>
      <w:pPr>
        <w:ind w:hanging="1497"/>
      </w:pPr>
    </w:lvl>
    <w:lvl w:ilvl="3">
      <w:start w:val="5"/>
      <w:numFmt w:val="decimal"/>
      <w:lvlText w:val="%1.%2.%3.%4"/>
      <w:lvlJc w:val="left"/>
      <w:pPr>
        <w:ind w:hanging="1497"/>
      </w:pPr>
    </w:lvl>
    <w:lvl w:ilvl="4">
      <w:start w:val="1"/>
      <w:numFmt w:val="decimal"/>
      <w:lvlText w:val="%1.%2.%3.%4.%5"/>
      <w:lvlJc w:val="left"/>
      <w:pPr>
        <w:ind w:hanging="1497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17">
    <w:nsid w:val="00000407"/>
    <w:multiLevelType w:val="multilevel"/>
    <w:tmpl w:val="0000088A"/>
    <w:lvl w:ilvl="0">
      <w:start w:val="1"/>
      <w:numFmt w:val="decimal"/>
      <w:lvlText w:val="%1"/>
      <w:lvlJc w:val="left"/>
      <w:pPr>
        <w:ind w:hanging="1497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hanging="1750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hanging="1987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18">
    <w:nsid w:val="00000408"/>
    <w:multiLevelType w:val="multilevel"/>
    <w:tmpl w:val="0000088B"/>
    <w:lvl w:ilvl="0">
      <w:start w:val="3"/>
      <w:numFmt w:val="decimal"/>
      <w:lvlText w:val="%1"/>
      <w:lvlJc w:val="left"/>
      <w:pPr>
        <w:ind w:hanging="1498"/>
      </w:pPr>
    </w:lvl>
    <w:lvl w:ilvl="1">
      <w:start w:val="2"/>
      <w:numFmt w:val="decimal"/>
      <w:lvlText w:val="%1.%2"/>
      <w:lvlJc w:val="left"/>
      <w:pPr>
        <w:ind w:hanging="1498"/>
      </w:pPr>
    </w:lvl>
    <w:lvl w:ilvl="2">
      <w:start w:val="16"/>
      <w:numFmt w:val="upperLetter"/>
      <w:lvlText w:val="%1.%2.%3"/>
      <w:lvlJc w:val="left"/>
      <w:pPr>
        <w:ind w:hanging="1498"/>
      </w:pPr>
    </w:lvl>
    <w:lvl w:ilvl="3">
      <w:start w:val="5"/>
      <w:numFmt w:val="decimal"/>
      <w:lvlText w:val="%1.%2.%3.%4"/>
      <w:lvlJc w:val="left"/>
      <w:pPr>
        <w:ind w:hanging="1498"/>
      </w:pPr>
    </w:lvl>
    <w:lvl w:ilvl="4">
      <w:start w:val="3"/>
      <w:numFmt w:val="decimal"/>
      <w:lvlText w:val="%1.%2.%3.%4.%5"/>
      <w:lvlJc w:val="left"/>
      <w:pPr>
        <w:ind w:hanging="1498"/>
      </w:pPr>
      <w:rPr>
        <w:rFonts w:ascii="Times New Roman" w:hAnsi="Times New Roman" w:cs="Times New Roman"/>
        <w:b/>
        <w:bCs/>
        <w:spacing w:val="1"/>
        <w:w w:val="99"/>
        <w:sz w:val="28"/>
        <w:szCs w:val="28"/>
      </w:rPr>
    </w:lvl>
    <w:lvl w:ilvl="5">
      <w:start w:val="1"/>
      <w:numFmt w:val="decimal"/>
      <w:lvlText w:val="%6"/>
      <w:lvlJc w:val="left"/>
      <w:pPr>
        <w:ind w:hanging="1497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19">
    <w:nsid w:val="00000409"/>
    <w:multiLevelType w:val="multilevel"/>
    <w:tmpl w:val="0000088C"/>
    <w:lvl w:ilvl="0">
      <w:start w:val="1"/>
      <w:numFmt w:val="decimal"/>
      <w:lvlText w:val="%1."/>
      <w:lvlJc w:val="left"/>
      <w:pPr>
        <w:ind w:hanging="360"/>
      </w:pPr>
      <w:rPr>
        <w:rFonts w:ascii="Times New Roman" w:hAnsi="Times New Roman" w:cs="Times New Roman"/>
        <w:b w:val="0"/>
        <w:bCs w:val="0"/>
        <w:spacing w:val="1"/>
        <w:sz w:val="20"/>
        <w:szCs w:val="20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20">
    <w:nsid w:val="0000040A"/>
    <w:multiLevelType w:val="multilevel"/>
    <w:tmpl w:val="0000088D"/>
    <w:lvl w:ilvl="0">
      <w:start w:val="1"/>
      <w:numFmt w:val="decimal"/>
      <w:lvlText w:val="%1."/>
      <w:lvlJc w:val="left"/>
      <w:pPr>
        <w:ind w:hanging="201"/>
      </w:pPr>
      <w:rPr>
        <w:rFonts w:ascii="Times New Roman" w:hAnsi="Times New Roman" w:cs="Times New Roman"/>
        <w:b w:val="0"/>
        <w:bCs w:val="0"/>
        <w:spacing w:val="1"/>
        <w:sz w:val="20"/>
        <w:szCs w:val="20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21">
    <w:nsid w:val="0000040B"/>
    <w:multiLevelType w:val="multilevel"/>
    <w:tmpl w:val="0000088E"/>
    <w:lvl w:ilvl="0">
      <w:start w:val="1"/>
      <w:numFmt w:val="decimal"/>
      <w:lvlText w:val="%1"/>
      <w:lvlJc w:val="left"/>
      <w:pPr>
        <w:ind w:hanging="115"/>
      </w:pPr>
      <w:rPr>
        <w:rFonts w:ascii="Times New Roman" w:hAnsi="Times New Roman" w:cs="Times New Roman"/>
        <w:b w:val="0"/>
        <w:bCs w:val="0"/>
        <w:w w:val="99"/>
        <w:position w:val="9"/>
        <w:sz w:val="13"/>
        <w:szCs w:val="13"/>
      </w:rPr>
    </w:lvl>
    <w:lvl w:ilvl="1">
      <w:start w:val="1"/>
      <w:numFmt w:val="decimal"/>
      <w:lvlText w:val="%2"/>
      <w:lvlJc w:val="left"/>
      <w:pPr>
        <w:ind w:hanging="115"/>
      </w:pPr>
      <w:rPr>
        <w:rFonts w:ascii="Times New Roman" w:hAnsi="Times New Roman" w:cs="Times New Roman"/>
        <w:b w:val="0"/>
        <w:bCs w:val="0"/>
        <w:w w:val="99"/>
        <w:position w:val="9"/>
        <w:sz w:val="13"/>
        <w:szCs w:val="13"/>
      </w:rPr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22">
    <w:nsid w:val="0000040C"/>
    <w:multiLevelType w:val="multilevel"/>
    <w:tmpl w:val="0000088F"/>
    <w:lvl w:ilvl="0">
      <w:start w:val="1"/>
      <w:numFmt w:val="decimal"/>
      <w:lvlText w:val="%1."/>
      <w:lvlJc w:val="left"/>
      <w:pPr>
        <w:ind w:hanging="201"/>
      </w:pPr>
      <w:rPr>
        <w:rFonts w:ascii="Times New Roman" w:hAnsi="Times New Roman" w:cs="Times New Roman"/>
        <w:b w:val="0"/>
        <w:bCs w:val="0"/>
        <w:spacing w:val="1"/>
        <w:sz w:val="20"/>
        <w:szCs w:val="20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23">
    <w:nsid w:val="0000040D"/>
    <w:multiLevelType w:val="multilevel"/>
    <w:tmpl w:val="00000890"/>
    <w:lvl w:ilvl="0">
      <w:start w:val="1"/>
      <w:numFmt w:val="decimal"/>
      <w:lvlText w:val="%1."/>
      <w:lvlJc w:val="left"/>
      <w:pPr>
        <w:ind w:hanging="201"/>
      </w:pPr>
      <w:rPr>
        <w:rFonts w:ascii="Times New Roman" w:hAnsi="Times New Roman" w:cs="Times New Roman"/>
        <w:b w:val="0"/>
        <w:bCs w:val="0"/>
        <w:spacing w:val="1"/>
        <w:sz w:val="20"/>
        <w:szCs w:val="20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24">
    <w:nsid w:val="0000040E"/>
    <w:multiLevelType w:val="multilevel"/>
    <w:tmpl w:val="00000891"/>
    <w:lvl w:ilvl="0">
      <w:start w:val="1"/>
      <w:numFmt w:val="decimal"/>
      <w:lvlText w:val="%1."/>
      <w:lvlJc w:val="left"/>
      <w:pPr>
        <w:ind w:hanging="201"/>
      </w:pPr>
      <w:rPr>
        <w:rFonts w:ascii="Times New Roman" w:hAnsi="Times New Roman" w:cs="Times New Roman"/>
        <w:b w:val="0"/>
        <w:bCs w:val="0"/>
        <w:spacing w:val="1"/>
        <w:sz w:val="20"/>
        <w:szCs w:val="20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25">
    <w:nsid w:val="0000040F"/>
    <w:multiLevelType w:val="multilevel"/>
    <w:tmpl w:val="00000892"/>
    <w:lvl w:ilvl="0">
      <w:start w:val="1"/>
      <w:numFmt w:val="decimal"/>
      <w:lvlText w:val="%1."/>
      <w:lvlJc w:val="left"/>
      <w:pPr>
        <w:ind w:hanging="202"/>
      </w:pPr>
      <w:rPr>
        <w:rFonts w:ascii="Times New Roman" w:hAnsi="Times New Roman" w:cs="Times New Roman"/>
        <w:b w:val="0"/>
        <w:bCs w:val="0"/>
        <w:spacing w:val="1"/>
        <w:sz w:val="20"/>
        <w:szCs w:val="20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26">
    <w:nsid w:val="00000410"/>
    <w:multiLevelType w:val="multilevel"/>
    <w:tmpl w:val="00000893"/>
    <w:lvl w:ilvl="0">
      <w:start w:val="1"/>
      <w:numFmt w:val="decimal"/>
      <w:lvlText w:val="%1"/>
      <w:lvlJc w:val="left"/>
      <w:pPr>
        <w:ind w:hanging="375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27">
    <w:nsid w:val="65C0529F"/>
    <w:multiLevelType w:val="singleLevel"/>
    <w:tmpl w:val="B9325962"/>
    <w:lvl w:ilvl="0">
      <w:start w:val="1"/>
      <w:numFmt w:val="decimal"/>
      <w:lvlText w:val="2.%1."/>
      <w:legacy w:legacy="1" w:legacySpace="0" w:legacyIndent="914"/>
      <w:lvlJc w:val="left"/>
      <w:rPr>
        <w:rFonts w:ascii="Arial" w:hAnsi="Arial" w:cs="Arial" w:hint="default"/>
      </w:rPr>
    </w:lvl>
  </w:abstractNum>
  <w:num w:numId="1">
    <w:abstractNumId w:val="27"/>
  </w:num>
  <w:num w:numId="2">
    <w:abstractNumId w:val="26"/>
  </w:num>
  <w:num w:numId="3">
    <w:abstractNumId w:val="25"/>
  </w:num>
  <w:num w:numId="4">
    <w:abstractNumId w:val="24"/>
  </w:num>
  <w:num w:numId="5">
    <w:abstractNumId w:val="23"/>
  </w:num>
  <w:num w:numId="6">
    <w:abstractNumId w:val="22"/>
  </w:num>
  <w:num w:numId="7">
    <w:abstractNumId w:val="21"/>
  </w:num>
  <w:num w:numId="8">
    <w:abstractNumId w:val="20"/>
  </w:num>
  <w:num w:numId="9">
    <w:abstractNumId w:val="19"/>
  </w:num>
  <w:num w:numId="10">
    <w:abstractNumId w:val="18"/>
  </w:num>
  <w:num w:numId="11">
    <w:abstractNumId w:val="17"/>
  </w:num>
  <w:num w:numId="12">
    <w:abstractNumId w:val="16"/>
  </w:num>
  <w:num w:numId="13">
    <w:abstractNumId w:val="15"/>
  </w:num>
  <w:num w:numId="14">
    <w:abstractNumId w:val="14"/>
  </w:num>
  <w:num w:numId="15">
    <w:abstractNumId w:val="13"/>
  </w:num>
  <w:num w:numId="16">
    <w:abstractNumId w:val="12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1"/>
  </w:num>
  <w:num w:numId="23">
    <w:abstractNumId w:val="0"/>
  </w:num>
  <w:num w:numId="24">
    <w:abstractNumId w:val="8"/>
  </w:num>
  <w:num w:numId="25">
    <w:abstractNumId w:val="3"/>
  </w:num>
  <w:num w:numId="26">
    <w:abstractNumId w:val="2"/>
  </w:num>
  <w:num w:numId="27">
    <w:abstractNumId w:val="10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425"/>
  <w:drawingGridHorizontalSpacing w:val="6"/>
  <w:drawingGridVerticalSpacing w:val="6"/>
  <w:displayHorizontalDrawingGridEvery w:val="0"/>
  <w:displayVerticalDrawingGridEvery w:val="2"/>
  <w:doNotUseMarginsForDrawingGridOrigin/>
  <w:drawingGridHorizontalOrigin w:val="1134"/>
  <w:drawingGridVerticalOrigin w:val="1134"/>
  <w:characterSpacingControl w:val="compressPunctuation"/>
  <w:hdrShapeDefaults>
    <o:shapedefaults v:ext="edit" spidmax="2049" fillcolor="white" stroke="f">
      <v:fill color="white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457"/>
    <w:rsid w:val="00001855"/>
    <w:rsid w:val="00001D80"/>
    <w:rsid w:val="00006186"/>
    <w:rsid w:val="00012F9C"/>
    <w:rsid w:val="00020265"/>
    <w:rsid w:val="000217BC"/>
    <w:rsid w:val="000249E6"/>
    <w:rsid w:val="0002550C"/>
    <w:rsid w:val="00031EBB"/>
    <w:rsid w:val="0003277C"/>
    <w:rsid w:val="000365F7"/>
    <w:rsid w:val="000421DF"/>
    <w:rsid w:val="00052B14"/>
    <w:rsid w:val="000601D5"/>
    <w:rsid w:val="000616E6"/>
    <w:rsid w:val="00062A07"/>
    <w:rsid w:val="000651B5"/>
    <w:rsid w:val="0006667D"/>
    <w:rsid w:val="000832F1"/>
    <w:rsid w:val="00084013"/>
    <w:rsid w:val="00091862"/>
    <w:rsid w:val="00094FC9"/>
    <w:rsid w:val="000A3A02"/>
    <w:rsid w:val="000A5C8E"/>
    <w:rsid w:val="000A5F85"/>
    <w:rsid w:val="000B075E"/>
    <w:rsid w:val="000B1E9B"/>
    <w:rsid w:val="000B3E04"/>
    <w:rsid w:val="000B5598"/>
    <w:rsid w:val="000B69DF"/>
    <w:rsid w:val="000C32DD"/>
    <w:rsid w:val="000C35E0"/>
    <w:rsid w:val="000D10ED"/>
    <w:rsid w:val="000D15AF"/>
    <w:rsid w:val="000D51BC"/>
    <w:rsid w:val="000E1DA8"/>
    <w:rsid w:val="000E367D"/>
    <w:rsid w:val="000E3A40"/>
    <w:rsid w:val="000E51ED"/>
    <w:rsid w:val="000E5E5F"/>
    <w:rsid w:val="000E6E4E"/>
    <w:rsid w:val="000F5695"/>
    <w:rsid w:val="000F6047"/>
    <w:rsid w:val="001018B6"/>
    <w:rsid w:val="00101D77"/>
    <w:rsid w:val="00105472"/>
    <w:rsid w:val="0010615D"/>
    <w:rsid w:val="001075F6"/>
    <w:rsid w:val="00111506"/>
    <w:rsid w:val="00120012"/>
    <w:rsid w:val="00122C5A"/>
    <w:rsid w:val="00123F5F"/>
    <w:rsid w:val="00133965"/>
    <w:rsid w:val="00143052"/>
    <w:rsid w:val="001431D6"/>
    <w:rsid w:val="001516E9"/>
    <w:rsid w:val="001556E3"/>
    <w:rsid w:val="00156E4C"/>
    <w:rsid w:val="00162A21"/>
    <w:rsid w:val="00170369"/>
    <w:rsid w:val="001844B7"/>
    <w:rsid w:val="0018647E"/>
    <w:rsid w:val="00191E1F"/>
    <w:rsid w:val="001929CF"/>
    <w:rsid w:val="0019401F"/>
    <w:rsid w:val="00194294"/>
    <w:rsid w:val="00195F3E"/>
    <w:rsid w:val="001A171D"/>
    <w:rsid w:val="001A1A84"/>
    <w:rsid w:val="001A464B"/>
    <w:rsid w:val="001A6403"/>
    <w:rsid w:val="001B0525"/>
    <w:rsid w:val="001B1ACE"/>
    <w:rsid w:val="001B39A8"/>
    <w:rsid w:val="001B6780"/>
    <w:rsid w:val="001B7FBA"/>
    <w:rsid w:val="001C3125"/>
    <w:rsid w:val="001C4605"/>
    <w:rsid w:val="001C4CF6"/>
    <w:rsid w:val="001D0090"/>
    <w:rsid w:val="001D3EFF"/>
    <w:rsid w:val="001E1457"/>
    <w:rsid w:val="001F3BB1"/>
    <w:rsid w:val="001F4C0C"/>
    <w:rsid w:val="00200220"/>
    <w:rsid w:val="002020FF"/>
    <w:rsid w:val="0020385D"/>
    <w:rsid w:val="00205A55"/>
    <w:rsid w:val="002268F4"/>
    <w:rsid w:val="002304FC"/>
    <w:rsid w:val="00231975"/>
    <w:rsid w:val="0023417F"/>
    <w:rsid w:val="002353BC"/>
    <w:rsid w:val="00244992"/>
    <w:rsid w:val="00251EEF"/>
    <w:rsid w:val="00253DC7"/>
    <w:rsid w:val="00254D08"/>
    <w:rsid w:val="00255563"/>
    <w:rsid w:val="002629C3"/>
    <w:rsid w:val="0026466F"/>
    <w:rsid w:val="00274A27"/>
    <w:rsid w:val="002779EE"/>
    <w:rsid w:val="00287EB9"/>
    <w:rsid w:val="002916CE"/>
    <w:rsid w:val="002930CD"/>
    <w:rsid w:val="00295F82"/>
    <w:rsid w:val="00296131"/>
    <w:rsid w:val="00297027"/>
    <w:rsid w:val="002A4D02"/>
    <w:rsid w:val="002A7536"/>
    <w:rsid w:val="002A7ACC"/>
    <w:rsid w:val="002B07DC"/>
    <w:rsid w:val="002B1ED8"/>
    <w:rsid w:val="002B2823"/>
    <w:rsid w:val="002B3F56"/>
    <w:rsid w:val="002B738F"/>
    <w:rsid w:val="002B7A99"/>
    <w:rsid w:val="002C0337"/>
    <w:rsid w:val="002C7593"/>
    <w:rsid w:val="002D1B8A"/>
    <w:rsid w:val="002D27F3"/>
    <w:rsid w:val="002D4439"/>
    <w:rsid w:val="002D4BFC"/>
    <w:rsid w:val="002D5979"/>
    <w:rsid w:val="002E2F26"/>
    <w:rsid w:val="002E4D65"/>
    <w:rsid w:val="002E77A7"/>
    <w:rsid w:val="002E7F24"/>
    <w:rsid w:val="002F1493"/>
    <w:rsid w:val="002F192F"/>
    <w:rsid w:val="003012B9"/>
    <w:rsid w:val="00302CAD"/>
    <w:rsid w:val="00307F01"/>
    <w:rsid w:val="0031521A"/>
    <w:rsid w:val="00317909"/>
    <w:rsid w:val="003263C9"/>
    <w:rsid w:val="00343AED"/>
    <w:rsid w:val="00345ADF"/>
    <w:rsid w:val="003473A9"/>
    <w:rsid w:val="003506F6"/>
    <w:rsid w:val="00350A64"/>
    <w:rsid w:val="00376211"/>
    <w:rsid w:val="003837C0"/>
    <w:rsid w:val="00383B08"/>
    <w:rsid w:val="00385251"/>
    <w:rsid w:val="003864CD"/>
    <w:rsid w:val="00393806"/>
    <w:rsid w:val="00394E4B"/>
    <w:rsid w:val="00397E7E"/>
    <w:rsid w:val="003A2435"/>
    <w:rsid w:val="003A36F0"/>
    <w:rsid w:val="003A553A"/>
    <w:rsid w:val="003A7AF8"/>
    <w:rsid w:val="003B2548"/>
    <w:rsid w:val="003B3695"/>
    <w:rsid w:val="003B49DD"/>
    <w:rsid w:val="003B6C7A"/>
    <w:rsid w:val="003B775E"/>
    <w:rsid w:val="003C455A"/>
    <w:rsid w:val="003C4CF5"/>
    <w:rsid w:val="003C799F"/>
    <w:rsid w:val="003E1A96"/>
    <w:rsid w:val="003E598A"/>
    <w:rsid w:val="003E74A0"/>
    <w:rsid w:val="003F0ABF"/>
    <w:rsid w:val="003F44FF"/>
    <w:rsid w:val="003F6153"/>
    <w:rsid w:val="0040526C"/>
    <w:rsid w:val="004066C9"/>
    <w:rsid w:val="004141DC"/>
    <w:rsid w:val="0042519A"/>
    <w:rsid w:val="004356C1"/>
    <w:rsid w:val="00435E45"/>
    <w:rsid w:val="00436278"/>
    <w:rsid w:val="004446A3"/>
    <w:rsid w:val="0044512B"/>
    <w:rsid w:val="004461F2"/>
    <w:rsid w:val="00450BF2"/>
    <w:rsid w:val="004613A0"/>
    <w:rsid w:val="00463D9B"/>
    <w:rsid w:val="004723DF"/>
    <w:rsid w:val="004733AE"/>
    <w:rsid w:val="004870D3"/>
    <w:rsid w:val="00490260"/>
    <w:rsid w:val="004A0535"/>
    <w:rsid w:val="004A081D"/>
    <w:rsid w:val="004A7328"/>
    <w:rsid w:val="004C1417"/>
    <w:rsid w:val="004C4B7C"/>
    <w:rsid w:val="004D0CD4"/>
    <w:rsid w:val="004E0884"/>
    <w:rsid w:val="004E1490"/>
    <w:rsid w:val="004E15B3"/>
    <w:rsid w:val="004E1A85"/>
    <w:rsid w:val="005029E2"/>
    <w:rsid w:val="00504295"/>
    <w:rsid w:val="005074C3"/>
    <w:rsid w:val="0051102F"/>
    <w:rsid w:val="00511D0D"/>
    <w:rsid w:val="005166CF"/>
    <w:rsid w:val="00524E72"/>
    <w:rsid w:val="00540A69"/>
    <w:rsid w:val="005454E9"/>
    <w:rsid w:val="005468CF"/>
    <w:rsid w:val="005544F9"/>
    <w:rsid w:val="0055461C"/>
    <w:rsid w:val="00560AE4"/>
    <w:rsid w:val="00565962"/>
    <w:rsid w:val="00565D02"/>
    <w:rsid w:val="0058687B"/>
    <w:rsid w:val="005876F7"/>
    <w:rsid w:val="00590310"/>
    <w:rsid w:val="00592C4A"/>
    <w:rsid w:val="00594560"/>
    <w:rsid w:val="005A3939"/>
    <w:rsid w:val="005A3FAF"/>
    <w:rsid w:val="005A52B3"/>
    <w:rsid w:val="005B0255"/>
    <w:rsid w:val="005B73F9"/>
    <w:rsid w:val="005C1BC0"/>
    <w:rsid w:val="005C263F"/>
    <w:rsid w:val="005D1E87"/>
    <w:rsid w:val="005D341E"/>
    <w:rsid w:val="005D4274"/>
    <w:rsid w:val="005D5FCC"/>
    <w:rsid w:val="005E154B"/>
    <w:rsid w:val="005F5074"/>
    <w:rsid w:val="005F6E53"/>
    <w:rsid w:val="00603EE4"/>
    <w:rsid w:val="0061343E"/>
    <w:rsid w:val="0061402A"/>
    <w:rsid w:val="006177F5"/>
    <w:rsid w:val="006306E1"/>
    <w:rsid w:val="00631DC1"/>
    <w:rsid w:val="00633445"/>
    <w:rsid w:val="006344D9"/>
    <w:rsid w:val="006348E5"/>
    <w:rsid w:val="006357D9"/>
    <w:rsid w:val="0064073A"/>
    <w:rsid w:val="0064180D"/>
    <w:rsid w:val="006421B5"/>
    <w:rsid w:val="00642265"/>
    <w:rsid w:val="00645479"/>
    <w:rsid w:val="00650760"/>
    <w:rsid w:val="00650980"/>
    <w:rsid w:val="006517EB"/>
    <w:rsid w:val="006528F2"/>
    <w:rsid w:val="00656958"/>
    <w:rsid w:val="006572A0"/>
    <w:rsid w:val="00661860"/>
    <w:rsid w:val="006649E9"/>
    <w:rsid w:val="00675E5B"/>
    <w:rsid w:val="00680589"/>
    <w:rsid w:val="00681151"/>
    <w:rsid w:val="006821DD"/>
    <w:rsid w:val="006825DA"/>
    <w:rsid w:val="00690EB0"/>
    <w:rsid w:val="00694741"/>
    <w:rsid w:val="006A351B"/>
    <w:rsid w:val="006A39EE"/>
    <w:rsid w:val="006B5CE4"/>
    <w:rsid w:val="006B677F"/>
    <w:rsid w:val="006C0FAA"/>
    <w:rsid w:val="006C44B1"/>
    <w:rsid w:val="006C5AA3"/>
    <w:rsid w:val="006C5AFE"/>
    <w:rsid w:val="006C652D"/>
    <w:rsid w:val="006C666C"/>
    <w:rsid w:val="006D07F7"/>
    <w:rsid w:val="006D323A"/>
    <w:rsid w:val="006E30F7"/>
    <w:rsid w:val="006E4D62"/>
    <w:rsid w:val="006E6A21"/>
    <w:rsid w:val="006F3A40"/>
    <w:rsid w:val="006F4193"/>
    <w:rsid w:val="0070298C"/>
    <w:rsid w:val="007058FB"/>
    <w:rsid w:val="00706EDF"/>
    <w:rsid w:val="00733D6E"/>
    <w:rsid w:val="00744BBD"/>
    <w:rsid w:val="00750971"/>
    <w:rsid w:val="007611A8"/>
    <w:rsid w:val="0076404F"/>
    <w:rsid w:val="00773340"/>
    <w:rsid w:val="00774084"/>
    <w:rsid w:val="0078154A"/>
    <w:rsid w:val="00785C24"/>
    <w:rsid w:val="00785ECF"/>
    <w:rsid w:val="007871E1"/>
    <w:rsid w:val="007875EA"/>
    <w:rsid w:val="0078762B"/>
    <w:rsid w:val="00790FEB"/>
    <w:rsid w:val="00794D79"/>
    <w:rsid w:val="00796378"/>
    <w:rsid w:val="007A38F2"/>
    <w:rsid w:val="007A641B"/>
    <w:rsid w:val="007B3935"/>
    <w:rsid w:val="007B60D0"/>
    <w:rsid w:val="007B6EB0"/>
    <w:rsid w:val="007B7B1F"/>
    <w:rsid w:val="007C10CF"/>
    <w:rsid w:val="007C1F9F"/>
    <w:rsid w:val="007C5262"/>
    <w:rsid w:val="007D6407"/>
    <w:rsid w:val="007E0644"/>
    <w:rsid w:val="007F376C"/>
    <w:rsid w:val="007F6523"/>
    <w:rsid w:val="007F66C1"/>
    <w:rsid w:val="00804451"/>
    <w:rsid w:val="00816534"/>
    <w:rsid w:val="00817B77"/>
    <w:rsid w:val="008244A5"/>
    <w:rsid w:val="00824ED4"/>
    <w:rsid w:val="0082513C"/>
    <w:rsid w:val="00825213"/>
    <w:rsid w:val="00825AE3"/>
    <w:rsid w:val="00831C5E"/>
    <w:rsid w:val="00845E58"/>
    <w:rsid w:val="00846FB4"/>
    <w:rsid w:val="008506E7"/>
    <w:rsid w:val="00850732"/>
    <w:rsid w:val="00853127"/>
    <w:rsid w:val="00855CEF"/>
    <w:rsid w:val="00857F46"/>
    <w:rsid w:val="008907B9"/>
    <w:rsid w:val="0089423E"/>
    <w:rsid w:val="008959B7"/>
    <w:rsid w:val="008A6874"/>
    <w:rsid w:val="008C3393"/>
    <w:rsid w:val="008D7245"/>
    <w:rsid w:val="008E32CB"/>
    <w:rsid w:val="008E4AA7"/>
    <w:rsid w:val="008F063C"/>
    <w:rsid w:val="008F11A4"/>
    <w:rsid w:val="008F791D"/>
    <w:rsid w:val="00901221"/>
    <w:rsid w:val="00902FAD"/>
    <w:rsid w:val="00907A4B"/>
    <w:rsid w:val="00910122"/>
    <w:rsid w:val="00913027"/>
    <w:rsid w:val="009137B8"/>
    <w:rsid w:val="00917A31"/>
    <w:rsid w:val="00923A84"/>
    <w:rsid w:val="00926B65"/>
    <w:rsid w:val="00942A65"/>
    <w:rsid w:val="00942B87"/>
    <w:rsid w:val="00942DD8"/>
    <w:rsid w:val="009465D2"/>
    <w:rsid w:val="00954670"/>
    <w:rsid w:val="0095522D"/>
    <w:rsid w:val="00961F62"/>
    <w:rsid w:val="00963305"/>
    <w:rsid w:val="00965A07"/>
    <w:rsid w:val="00967C89"/>
    <w:rsid w:val="0097266E"/>
    <w:rsid w:val="0097558D"/>
    <w:rsid w:val="00976BD4"/>
    <w:rsid w:val="00977F7B"/>
    <w:rsid w:val="009830F1"/>
    <w:rsid w:val="00996F60"/>
    <w:rsid w:val="009A6E68"/>
    <w:rsid w:val="009B0E8A"/>
    <w:rsid w:val="009B38C7"/>
    <w:rsid w:val="009B6179"/>
    <w:rsid w:val="009C1AB4"/>
    <w:rsid w:val="009C6116"/>
    <w:rsid w:val="009D77E4"/>
    <w:rsid w:val="009E099C"/>
    <w:rsid w:val="009E1F03"/>
    <w:rsid w:val="009E7F89"/>
    <w:rsid w:val="009F333A"/>
    <w:rsid w:val="009F5D6A"/>
    <w:rsid w:val="009F7B3E"/>
    <w:rsid w:val="00A039D8"/>
    <w:rsid w:val="00A04013"/>
    <w:rsid w:val="00A043D9"/>
    <w:rsid w:val="00A110B0"/>
    <w:rsid w:val="00A11B69"/>
    <w:rsid w:val="00A25EE7"/>
    <w:rsid w:val="00A356DF"/>
    <w:rsid w:val="00A56D82"/>
    <w:rsid w:val="00A64D58"/>
    <w:rsid w:val="00A6729E"/>
    <w:rsid w:val="00A678A6"/>
    <w:rsid w:val="00A81965"/>
    <w:rsid w:val="00A82F0D"/>
    <w:rsid w:val="00A91EF6"/>
    <w:rsid w:val="00A95FE1"/>
    <w:rsid w:val="00AA1899"/>
    <w:rsid w:val="00AA2249"/>
    <w:rsid w:val="00AA2C7F"/>
    <w:rsid w:val="00AB030D"/>
    <w:rsid w:val="00AB0EA4"/>
    <w:rsid w:val="00AC19F0"/>
    <w:rsid w:val="00AC7912"/>
    <w:rsid w:val="00AC7AEE"/>
    <w:rsid w:val="00AD4FA0"/>
    <w:rsid w:val="00AD5488"/>
    <w:rsid w:val="00AF2147"/>
    <w:rsid w:val="00AF41B5"/>
    <w:rsid w:val="00AF68AB"/>
    <w:rsid w:val="00B01A12"/>
    <w:rsid w:val="00B04391"/>
    <w:rsid w:val="00B065B7"/>
    <w:rsid w:val="00B14F5A"/>
    <w:rsid w:val="00B32B92"/>
    <w:rsid w:val="00B3378B"/>
    <w:rsid w:val="00B3453B"/>
    <w:rsid w:val="00B34CC5"/>
    <w:rsid w:val="00B3586F"/>
    <w:rsid w:val="00B47BA1"/>
    <w:rsid w:val="00B54281"/>
    <w:rsid w:val="00B63C44"/>
    <w:rsid w:val="00B64194"/>
    <w:rsid w:val="00B70591"/>
    <w:rsid w:val="00B967B0"/>
    <w:rsid w:val="00BA0CC7"/>
    <w:rsid w:val="00BA3112"/>
    <w:rsid w:val="00BB088E"/>
    <w:rsid w:val="00BB0BE0"/>
    <w:rsid w:val="00BB1918"/>
    <w:rsid w:val="00BB51D2"/>
    <w:rsid w:val="00BC4978"/>
    <w:rsid w:val="00BC614C"/>
    <w:rsid w:val="00BD0E34"/>
    <w:rsid w:val="00BD20A8"/>
    <w:rsid w:val="00BD4BF2"/>
    <w:rsid w:val="00BE32BE"/>
    <w:rsid w:val="00BE3FEF"/>
    <w:rsid w:val="00BE6382"/>
    <w:rsid w:val="00BF061B"/>
    <w:rsid w:val="00BF56CF"/>
    <w:rsid w:val="00C02D7C"/>
    <w:rsid w:val="00C03BB0"/>
    <w:rsid w:val="00C135F7"/>
    <w:rsid w:val="00C33AA7"/>
    <w:rsid w:val="00C3438A"/>
    <w:rsid w:val="00C3652B"/>
    <w:rsid w:val="00C400A3"/>
    <w:rsid w:val="00C40A4D"/>
    <w:rsid w:val="00C40CC6"/>
    <w:rsid w:val="00C44029"/>
    <w:rsid w:val="00C47896"/>
    <w:rsid w:val="00C5532F"/>
    <w:rsid w:val="00C6421D"/>
    <w:rsid w:val="00C741DD"/>
    <w:rsid w:val="00C809A1"/>
    <w:rsid w:val="00C83718"/>
    <w:rsid w:val="00C84F0F"/>
    <w:rsid w:val="00C85874"/>
    <w:rsid w:val="00C8607A"/>
    <w:rsid w:val="00C86D65"/>
    <w:rsid w:val="00C877B1"/>
    <w:rsid w:val="00C907C4"/>
    <w:rsid w:val="00C90D38"/>
    <w:rsid w:val="00C955B9"/>
    <w:rsid w:val="00CA10B5"/>
    <w:rsid w:val="00CA15E0"/>
    <w:rsid w:val="00CA43B5"/>
    <w:rsid w:val="00CB6905"/>
    <w:rsid w:val="00CC1050"/>
    <w:rsid w:val="00CC75DF"/>
    <w:rsid w:val="00CD29A1"/>
    <w:rsid w:val="00CD29EF"/>
    <w:rsid w:val="00CE1B71"/>
    <w:rsid w:val="00CE5D9F"/>
    <w:rsid w:val="00CE7C81"/>
    <w:rsid w:val="00CF19F9"/>
    <w:rsid w:val="00CF5281"/>
    <w:rsid w:val="00CF70E9"/>
    <w:rsid w:val="00D00D6C"/>
    <w:rsid w:val="00D03875"/>
    <w:rsid w:val="00D15A3E"/>
    <w:rsid w:val="00D42E9A"/>
    <w:rsid w:val="00D5026A"/>
    <w:rsid w:val="00D55624"/>
    <w:rsid w:val="00D57468"/>
    <w:rsid w:val="00D63761"/>
    <w:rsid w:val="00D6694B"/>
    <w:rsid w:val="00D675F4"/>
    <w:rsid w:val="00D7052E"/>
    <w:rsid w:val="00D7131A"/>
    <w:rsid w:val="00D728CA"/>
    <w:rsid w:val="00D75EE7"/>
    <w:rsid w:val="00D81E7D"/>
    <w:rsid w:val="00D93711"/>
    <w:rsid w:val="00D9399F"/>
    <w:rsid w:val="00DA2992"/>
    <w:rsid w:val="00DA4D15"/>
    <w:rsid w:val="00DA5AE7"/>
    <w:rsid w:val="00DA5CF5"/>
    <w:rsid w:val="00DB0EB2"/>
    <w:rsid w:val="00DB491B"/>
    <w:rsid w:val="00DB58AC"/>
    <w:rsid w:val="00DC39CD"/>
    <w:rsid w:val="00DC5E4F"/>
    <w:rsid w:val="00DC62DA"/>
    <w:rsid w:val="00DC7222"/>
    <w:rsid w:val="00DD3091"/>
    <w:rsid w:val="00DD4C9C"/>
    <w:rsid w:val="00DE3169"/>
    <w:rsid w:val="00DF299A"/>
    <w:rsid w:val="00DF3117"/>
    <w:rsid w:val="00DF5635"/>
    <w:rsid w:val="00E03EC3"/>
    <w:rsid w:val="00E06BE9"/>
    <w:rsid w:val="00E15C06"/>
    <w:rsid w:val="00E20800"/>
    <w:rsid w:val="00E2496D"/>
    <w:rsid w:val="00E27182"/>
    <w:rsid w:val="00E32113"/>
    <w:rsid w:val="00E34DAF"/>
    <w:rsid w:val="00E356A7"/>
    <w:rsid w:val="00E4026F"/>
    <w:rsid w:val="00E4030C"/>
    <w:rsid w:val="00E4152F"/>
    <w:rsid w:val="00E52A7C"/>
    <w:rsid w:val="00E577B3"/>
    <w:rsid w:val="00E60126"/>
    <w:rsid w:val="00E60B64"/>
    <w:rsid w:val="00E63551"/>
    <w:rsid w:val="00E65BD6"/>
    <w:rsid w:val="00E75979"/>
    <w:rsid w:val="00E7768D"/>
    <w:rsid w:val="00E860EE"/>
    <w:rsid w:val="00E91B4C"/>
    <w:rsid w:val="00E93536"/>
    <w:rsid w:val="00E97785"/>
    <w:rsid w:val="00EA2D05"/>
    <w:rsid w:val="00EA3DD7"/>
    <w:rsid w:val="00EA3E51"/>
    <w:rsid w:val="00EA3F95"/>
    <w:rsid w:val="00EA5B15"/>
    <w:rsid w:val="00EA5B4E"/>
    <w:rsid w:val="00EB28B7"/>
    <w:rsid w:val="00EC304F"/>
    <w:rsid w:val="00EC62B9"/>
    <w:rsid w:val="00ED288D"/>
    <w:rsid w:val="00ED2ADB"/>
    <w:rsid w:val="00ED79A7"/>
    <w:rsid w:val="00EE0376"/>
    <w:rsid w:val="00EF74B5"/>
    <w:rsid w:val="00F054C6"/>
    <w:rsid w:val="00F05525"/>
    <w:rsid w:val="00F0679C"/>
    <w:rsid w:val="00F20781"/>
    <w:rsid w:val="00F26109"/>
    <w:rsid w:val="00F37CDE"/>
    <w:rsid w:val="00F4712B"/>
    <w:rsid w:val="00F5208C"/>
    <w:rsid w:val="00F53B17"/>
    <w:rsid w:val="00F54091"/>
    <w:rsid w:val="00F624DA"/>
    <w:rsid w:val="00F73321"/>
    <w:rsid w:val="00F76A66"/>
    <w:rsid w:val="00F816CC"/>
    <w:rsid w:val="00F8302A"/>
    <w:rsid w:val="00F8775E"/>
    <w:rsid w:val="00F92ACB"/>
    <w:rsid w:val="00F9337A"/>
    <w:rsid w:val="00F94366"/>
    <w:rsid w:val="00F96F40"/>
    <w:rsid w:val="00F97314"/>
    <w:rsid w:val="00FA0462"/>
    <w:rsid w:val="00FA2055"/>
    <w:rsid w:val="00FA4CAA"/>
    <w:rsid w:val="00FA6ADB"/>
    <w:rsid w:val="00FA7DE0"/>
    <w:rsid w:val="00FB4C72"/>
    <w:rsid w:val="00FB7570"/>
    <w:rsid w:val="00FC2488"/>
    <w:rsid w:val="00FC3111"/>
    <w:rsid w:val="00FD7306"/>
    <w:rsid w:val="00FE1276"/>
    <w:rsid w:val="00FE39B9"/>
    <w:rsid w:val="00FE5E75"/>
    <w:rsid w:val="00FE727F"/>
    <w:rsid w:val="00FE775A"/>
    <w:rsid w:val="00FE7768"/>
    <w:rsid w:val="00FF069A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 stroke="f">
      <v:fill color="white"/>
      <v:stroke on="f"/>
      <v:textbox inset="0,0,0,0"/>
    </o:shapedefaults>
    <o:shapelayout v:ext="edit">
      <o:idmap v:ext="edit" data="1"/>
    </o:shapelayout>
  </w:shapeDefaults>
  <w:decimalSymbol w:val="."/>
  <w:listSeparator w:val=","/>
  <w15:docId w15:val="{FDEE9EF3-DCBD-4862-92DD-B6C6CFBB6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snapToGrid w:val="0"/>
        <w:color w:val="000000" w:themeColor="text1"/>
        <w:sz w:val="24"/>
        <w:szCs w:val="21"/>
        <w:lang w:val="en-US" w:eastAsia="zh-CN" w:bidi="ar-SA"/>
      </w:rPr>
    </w:rPrDefault>
    <w:pPrDefault>
      <w:pPr>
        <w:jc w:val="both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1" w:qFormat="1"/>
    <w:lsdException w:name="heading 2" w:uiPriority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3BB0"/>
  </w:style>
  <w:style w:type="paragraph" w:styleId="1">
    <w:name w:val="heading 1"/>
    <w:basedOn w:val="a"/>
    <w:next w:val="a"/>
    <w:uiPriority w:val="1"/>
    <w:qFormat/>
    <w:rsid w:val="0097558D"/>
    <w:pPr>
      <w:tabs>
        <w:tab w:val="left" w:pos="1134"/>
      </w:tabs>
      <w:spacing w:beforeLines="50" w:before="120"/>
      <w:ind w:left="1132" w:hangingChars="470" w:hanging="1132"/>
      <w:outlineLvl w:val="0"/>
    </w:pPr>
    <w:rPr>
      <w:b/>
    </w:rPr>
  </w:style>
  <w:style w:type="paragraph" w:styleId="2">
    <w:name w:val="heading 2"/>
    <w:basedOn w:val="1"/>
    <w:next w:val="a"/>
    <w:uiPriority w:val="1"/>
    <w:qFormat/>
    <w:rsid w:val="0097558D"/>
    <w:pPr>
      <w:outlineLvl w:val="1"/>
    </w:pPr>
  </w:style>
  <w:style w:type="paragraph" w:styleId="3">
    <w:name w:val="heading 3"/>
    <w:basedOn w:val="2"/>
    <w:next w:val="a"/>
    <w:link w:val="3Char"/>
    <w:uiPriority w:val="1"/>
    <w:unhideWhenUsed/>
    <w:qFormat/>
    <w:rsid w:val="0097558D"/>
    <w:pPr>
      <w:outlineLvl w:val="2"/>
    </w:pPr>
  </w:style>
  <w:style w:type="paragraph" w:styleId="4">
    <w:name w:val="heading 4"/>
    <w:basedOn w:val="a"/>
    <w:next w:val="a"/>
    <w:link w:val="4Char"/>
    <w:uiPriority w:val="1"/>
    <w:unhideWhenUsed/>
    <w:qFormat/>
    <w:rsid w:val="00C03BB0"/>
    <w:pPr>
      <w:spacing w:before="120"/>
      <w:outlineLvl w:val="3"/>
    </w:pPr>
    <w:rPr>
      <w:szCs w:val="24"/>
    </w:rPr>
  </w:style>
  <w:style w:type="paragraph" w:styleId="5">
    <w:name w:val="heading 5"/>
    <w:basedOn w:val="a"/>
    <w:next w:val="a"/>
    <w:link w:val="5Char"/>
    <w:uiPriority w:val="1"/>
    <w:unhideWhenUsed/>
    <w:qFormat/>
    <w:rsid w:val="00C03BB0"/>
    <w:pPr>
      <w:spacing w:before="120"/>
      <w:outlineLvl w:val="4"/>
    </w:pPr>
    <w:rPr>
      <w:szCs w:val="24"/>
    </w:rPr>
  </w:style>
  <w:style w:type="paragraph" w:styleId="6">
    <w:name w:val="heading 6"/>
    <w:basedOn w:val="a"/>
    <w:next w:val="a"/>
    <w:link w:val="6Char"/>
    <w:unhideWhenUsed/>
    <w:qFormat/>
    <w:rsid w:val="00C03BB0"/>
    <w:pPr>
      <w:spacing w:before="120"/>
      <w:outlineLvl w:val="5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link w:val="Char0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正文文本_"/>
    <w:link w:val="51"/>
    <w:locked/>
    <w:rPr>
      <w:rFonts w:ascii="宋体" w:eastAsia="宋体" w:cs="Times New Roman"/>
      <w:sz w:val="19"/>
      <w:szCs w:val="19"/>
      <w:lang w:bidi="ar-SA"/>
    </w:rPr>
  </w:style>
  <w:style w:type="paragraph" w:styleId="a6">
    <w:name w:val="Body Text"/>
    <w:basedOn w:val="a"/>
    <w:link w:val="Char1"/>
    <w:uiPriority w:val="1"/>
    <w:qFormat/>
    <w:pPr>
      <w:shd w:val="clear" w:color="auto" w:fill="FFFFFF"/>
      <w:spacing w:line="240" w:lineRule="atLeast"/>
      <w:jc w:val="left"/>
    </w:pPr>
    <w:rPr>
      <w:rFonts w:ascii="宋体"/>
      <w:noProof/>
      <w:sz w:val="19"/>
      <w:szCs w:val="19"/>
    </w:rPr>
  </w:style>
  <w:style w:type="character" w:customStyle="1" w:styleId="Char1">
    <w:name w:val="正文文本 Char"/>
    <w:link w:val="a6"/>
    <w:rPr>
      <w:rFonts w:ascii="宋体" w:eastAsia="宋体" w:cs="Times New Roman"/>
      <w:b/>
      <w:bCs/>
      <w:sz w:val="19"/>
      <w:szCs w:val="19"/>
      <w:lang w:bidi="ar-SA"/>
    </w:rPr>
  </w:style>
  <w:style w:type="character" w:customStyle="1" w:styleId="ArialUnicodeMS">
    <w:name w:val="正文文本 + Arial Unicode MS"/>
    <w:aliases w:val="21.5 pt"/>
    <w:rPr>
      <w:rFonts w:ascii="Times New Roman" w:eastAsia="宋体" w:cs="Times New Roman"/>
      <w:noProof/>
      <w:sz w:val="43"/>
      <w:szCs w:val="43"/>
      <w:u w:val="single"/>
      <w:lang w:bidi="ar-SA"/>
    </w:rPr>
  </w:style>
  <w:style w:type="paragraph" w:styleId="a7">
    <w:name w:val="caption"/>
    <w:basedOn w:val="a"/>
    <w:next w:val="a"/>
    <w:unhideWhenUsed/>
    <w:qFormat/>
    <w:rsid w:val="002D4BFC"/>
    <w:rPr>
      <w:rFonts w:asciiTheme="majorHAnsi" w:eastAsiaTheme="majorEastAsia" w:hAnsiTheme="majorHAnsi" w:cstheme="majorBidi"/>
      <w:sz w:val="20"/>
      <w:szCs w:val="20"/>
    </w:rPr>
  </w:style>
  <w:style w:type="character" w:customStyle="1" w:styleId="ArialUnicodeMS2">
    <w:name w:val="正文文本 + Arial Unicode MS2"/>
    <w:rPr>
      <w:rFonts w:ascii="Times New Roman" w:eastAsia="宋体" w:cs="Times New Roman"/>
      <w:spacing w:val="0"/>
      <w:sz w:val="19"/>
      <w:szCs w:val="19"/>
      <w:lang w:bidi="ar-SA"/>
    </w:rPr>
  </w:style>
  <w:style w:type="character" w:customStyle="1" w:styleId="a8">
    <w:name w:val="正文文本 + 粗体"/>
    <w:rPr>
      <w:rFonts w:ascii="宋体" w:eastAsia="宋体" w:cs="Times New Roman"/>
      <w:b/>
      <w:bCs/>
      <w:sz w:val="19"/>
      <w:szCs w:val="19"/>
      <w:lang w:bidi="ar-SA"/>
    </w:rPr>
  </w:style>
  <w:style w:type="character" w:customStyle="1" w:styleId="20">
    <w:name w:val="正文文本 (2)_"/>
    <w:link w:val="21"/>
    <w:locked/>
    <w:rPr>
      <w:rFonts w:ascii="宋体" w:eastAsia="宋体" w:cs="Times New Roman"/>
      <w:b/>
      <w:bCs/>
      <w:sz w:val="19"/>
      <w:szCs w:val="19"/>
      <w:lang w:bidi="ar-SA"/>
    </w:rPr>
  </w:style>
  <w:style w:type="paragraph" w:customStyle="1" w:styleId="22">
    <w:name w:val="正文文本 (2)"/>
    <w:basedOn w:val="a"/>
    <w:link w:val="30"/>
    <w:pPr>
      <w:shd w:val="clear" w:color="auto" w:fill="FFFFFF"/>
      <w:spacing w:line="466" w:lineRule="exact"/>
      <w:ind w:firstLine="460"/>
      <w:jc w:val="distribute"/>
    </w:pPr>
    <w:rPr>
      <w:rFonts w:ascii="宋体"/>
      <w:b/>
      <w:bCs/>
      <w:noProof/>
      <w:sz w:val="19"/>
      <w:szCs w:val="19"/>
    </w:rPr>
  </w:style>
  <w:style w:type="character" w:customStyle="1" w:styleId="30">
    <w:name w:val="正文文本 (3)"/>
    <w:link w:val="22"/>
    <w:rPr>
      <w:rFonts w:ascii="Times New Roman" w:eastAsia="宋体" w:cs="Times New Roman"/>
      <w:sz w:val="19"/>
      <w:szCs w:val="19"/>
      <w:lang w:val="en-US" w:bidi="ar-SA"/>
    </w:rPr>
  </w:style>
  <w:style w:type="paragraph" w:customStyle="1" w:styleId="31">
    <w:name w:val="正文文本 (3)1"/>
    <w:basedOn w:val="a"/>
    <w:pPr>
      <w:shd w:val="clear" w:color="auto" w:fill="FFFFFF"/>
      <w:spacing w:before="1500" w:after="1320" w:line="461" w:lineRule="exact"/>
    </w:pPr>
    <w:rPr>
      <w:sz w:val="19"/>
      <w:szCs w:val="19"/>
    </w:rPr>
  </w:style>
  <w:style w:type="character" w:customStyle="1" w:styleId="32">
    <w:name w:val="正文文本 (3) + 宋体"/>
    <w:rPr>
      <w:rFonts w:ascii="宋体" w:eastAsia="宋体" w:cs="宋体"/>
      <w:sz w:val="19"/>
      <w:szCs w:val="19"/>
      <w:lang w:val="en-US" w:bidi="ar-SA"/>
    </w:rPr>
  </w:style>
  <w:style w:type="character" w:customStyle="1" w:styleId="310">
    <w:name w:val="正文文本 (3) + 宋体1"/>
    <w:aliases w:val="8 pt"/>
    <w:rPr>
      <w:rFonts w:ascii="Times New Roman" w:eastAsia="宋体" w:hAnsi="Times New Roman" w:cs="Times New Roman"/>
      <w:noProof/>
      <w:sz w:val="16"/>
      <w:szCs w:val="16"/>
      <w:lang w:val="en-US" w:bidi="ar-SA"/>
    </w:rPr>
  </w:style>
  <w:style w:type="character" w:customStyle="1" w:styleId="ArialUnicodeMS1">
    <w:name w:val="正文文本 + Arial Unicode MS1"/>
    <w:aliases w:val="8 pt1"/>
    <w:rPr>
      <w:rFonts w:ascii="Times New Roman" w:eastAsia="宋体" w:cs="Times New Roman"/>
      <w:spacing w:val="0"/>
      <w:sz w:val="16"/>
      <w:szCs w:val="16"/>
      <w:lang w:bidi="ar-SA"/>
    </w:rPr>
  </w:style>
  <w:style w:type="table" w:styleId="a9">
    <w:name w:val="Table Grid"/>
    <w:basedOn w:val="a1"/>
    <w:rsid w:val="00BA3112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Paragraph">
    <w:name w:val="Table Paragraph"/>
    <w:basedOn w:val="a"/>
    <w:uiPriority w:val="1"/>
    <w:qFormat/>
    <w:rsid w:val="0018647E"/>
    <w:pPr>
      <w:autoSpaceDE w:val="0"/>
      <w:autoSpaceDN w:val="0"/>
      <w:adjustRightInd w:val="0"/>
      <w:jc w:val="left"/>
    </w:pPr>
    <w:rPr>
      <w:snapToGrid/>
      <w:szCs w:val="24"/>
    </w:rPr>
  </w:style>
  <w:style w:type="character" w:styleId="aa">
    <w:name w:val="page number"/>
    <w:basedOn w:val="a0"/>
    <w:rsid w:val="0019401F"/>
  </w:style>
  <w:style w:type="paragraph" w:customStyle="1" w:styleId="10">
    <w:name w:val="列出段落1"/>
    <w:basedOn w:val="a"/>
    <w:rsid w:val="000A3A02"/>
    <w:pPr>
      <w:autoSpaceDE w:val="0"/>
      <w:autoSpaceDN w:val="0"/>
      <w:adjustRightInd w:val="0"/>
      <w:jc w:val="left"/>
    </w:pPr>
    <w:rPr>
      <w:snapToGrid/>
      <w:szCs w:val="24"/>
    </w:rPr>
  </w:style>
  <w:style w:type="character" w:styleId="ab">
    <w:name w:val="Hyperlink"/>
    <w:uiPriority w:val="99"/>
    <w:rsid w:val="000A3A02"/>
    <w:rPr>
      <w:color w:val="0066CC"/>
      <w:u w:val="single"/>
    </w:rPr>
  </w:style>
  <w:style w:type="character" w:customStyle="1" w:styleId="316">
    <w:name w:val="正文文本 (3)16"/>
    <w:rsid w:val="000A3A02"/>
    <w:rPr>
      <w:rFonts w:ascii="Verdana" w:eastAsia="宋体" w:hAnsi="Verdana" w:cs="Verdana"/>
      <w:i/>
      <w:iCs/>
      <w:noProof/>
      <w:spacing w:val="0"/>
      <w:sz w:val="17"/>
      <w:szCs w:val="17"/>
      <w:lang w:val="en-US" w:bidi="ar-SA"/>
    </w:rPr>
  </w:style>
  <w:style w:type="character" w:customStyle="1" w:styleId="33">
    <w:name w:val="正文文本 (3) + 非斜体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4Char">
    <w:name w:val="标题 4 Char"/>
    <w:basedOn w:val="a0"/>
    <w:link w:val="4"/>
    <w:rsid w:val="00C03BB0"/>
    <w:rPr>
      <w:snapToGrid/>
      <w:kern w:val="2"/>
      <w:sz w:val="24"/>
      <w:szCs w:val="24"/>
    </w:rPr>
  </w:style>
  <w:style w:type="character" w:customStyle="1" w:styleId="315">
    <w:name w:val="正文文本 (3)15"/>
    <w:rsid w:val="000A3A02"/>
    <w:rPr>
      <w:rFonts w:ascii="Verdana" w:eastAsia="宋体" w:hAnsi="Verdana" w:cs="Verdana"/>
      <w:i/>
      <w:iCs/>
      <w:spacing w:val="0"/>
      <w:sz w:val="17"/>
      <w:szCs w:val="17"/>
      <w:u w:val="single"/>
      <w:lang w:val="en-US" w:bidi="ar-SA"/>
    </w:rPr>
  </w:style>
  <w:style w:type="character" w:customStyle="1" w:styleId="2BookAntiqua">
    <w:name w:val="正文文本 (2) + Book Antiqua"/>
    <w:aliases w:val="7 pt,正文文本 (16) + Arial,正文文本 (25) + Arial,正文文本 (34) + Tahoma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113">
    <w:name w:val="正文文本 (2)113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112">
    <w:name w:val="正文文本 (2)112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99">
    <w:name w:val="正文文本 (2) + 8.5 pt99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BookAntiqua">
    <w:name w:val="正文文本 + Book Antiqua"/>
    <w:aliases w:val="7 pt46"/>
    <w:rsid w:val="000A3A02"/>
    <w:rPr>
      <w:rFonts w:ascii="Book Antiqua" w:eastAsia="宋体" w:hAnsi="Book Antiqua" w:cs="Book Antiqua"/>
      <w:noProof/>
      <w:spacing w:val="0"/>
      <w:sz w:val="14"/>
      <w:szCs w:val="14"/>
      <w:lang w:bidi="ar-SA"/>
    </w:rPr>
  </w:style>
  <w:style w:type="character" w:customStyle="1" w:styleId="285pt98">
    <w:name w:val="正文文本 (2) + 8.5 pt98"/>
    <w:aliases w:val="粗体42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111">
    <w:name w:val="正文文本 (2)111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110">
    <w:name w:val="正文文本 (2)110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97">
    <w:name w:val="正文文本 (2) + 8.5 pt97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37">
    <w:name w:val="正文文本 (2) + Book Antiqua37"/>
    <w:aliases w:val="7 pt45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109">
    <w:name w:val="正文文本 (2)109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108">
    <w:name w:val="正文文本 (2)108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40">
    <w:name w:val="正文文本 (4)_"/>
    <w:link w:val="41"/>
    <w:rsid w:val="000A3A02"/>
    <w:rPr>
      <w:rFonts w:ascii="Verdana" w:eastAsia="宋体" w:hAnsi="Verdana"/>
      <w:b/>
      <w:bCs/>
      <w:sz w:val="17"/>
      <w:szCs w:val="17"/>
      <w:lang w:bidi="ar-SA"/>
    </w:rPr>
  </w:style>
  <w:style w:type="character" w:customStyle="1" w:styleId="42">
    <w:name w:val="正文文本 (4)"/>
    <w:rsid w:val="000A3A02"/>
    <w:rPr>
      <w:rFonts w:ascii="Verdana" w:eastAsia="宋体" w:hAnsi="Verdana"/>
      <w:b/>
      <w:bCs/>
      <w:noProof/>
      <w:sz w:val="17"/>
      <w:szCs w:val="17"/>
      <w:lang w:bidi="ar-SA"/>
    </w:rPr>
  </w:style>
  <w:style w:type="character" w:customStyle="1" w:styleId="314">
    <w:name w:val="正文文本 (3)14"/>
    <w:rsid w:val="000A3A02"/>
    <w:rPr>
      <w:rFonts w:ascii="Verdana" w:eastAsia="宋体" w:hAnsi="Verdana" w:cs="Verdana"/>
      <w:i/>
      <w:iCs/>
      <w:noProof/>
      <w:spacing w:val="0"/>
      <w:sz w:val="17"/>
      <w:szCs w:val="17"/>
      <w:u w:val="single"/>
      <w:lang w:val="en-US" w:bidi="ar-SA"/>
    </w:rPr>
  </w:style>
  <w:style w:type="character" w:customStyle="1" w:styleId="ac">
    <w:name w:val="正文文本 + 斜体"/>
    <w:rsid w:val="000A3A02"/>
    <w:rPr>
      <w:rFonts w:ascii="Verdana" w:eastAsia="宋体" w:hAnsi="Verdana" w:cs="Verdana"/>
      <w:i/>
      <w:iCs/>
      <w:spacing w:val="0"/>
      <w:sz w:val="17"/>
      <w:szCs w:val="17"/>
      <w:lang w:bidi="ar-SA"/>
    </w:rPr>
  </w:style>
  <w:style w:type="character" w:customStyle="1" w:styleId="34">
    <w:name w:val="正文文本 + 斜体3"/>
    <w:rsid w:val="000A3A02"/>
    <w:rPr>
      <w:rFonts w:ascii="Verdana" w:eastAsia="宋体" w:hAnsi="Verdana" w:cs="Verdana"/>
      <w:i/>
      <w:iCs/>
      <w:spacing w:val="0"/>
      <w:sz w:val="17"/>
      <w:szCs w:val="17"/>
      <w:lang w:bidi="ar-SA"/>
    </w:rPr>
  </w:style>
  <w:style w:type="character" w:customStyle="1" w:styleId="23">
    <w:name w:val="正文文本 + 斜体2"/>
    <w:rsid w:val="000A3A02"/>
    <w:rPr>
      <w:rFonts w:ascii="Verdana" w:eastAsia="宋体" w:hAnsi="Verdana" w:cs="Verdana"/>
      <w:i/>
      <w:iCs/>
      <w:spacing w:val="0"/>
      <w:sz w:val="17"/>
      <w:szCs w:val="17"/>
      <w:u w:val="single"/>
      <w:lang w:bidi="ar-SA"/>
    </w:rPr>
  </w:style>
  <w:style w:type="character" w:customStyle="1" w:styleId="11">
    <w:name w:val="正文文本 + 斜体1"/>
    <w:rsid w:val="000A3A02"/>
    <w:rPr>
      <w:rFonts w:ascii="Verdana" w:eastAsia="宋体" w:hAnsi="Verdana" w:cs="Verdana"/>
      <w:i/>
      <w:iCs/>
      <w:noProof/>
      <w:spacing w:val="0"/>
      <w:sz w:val="17"/>
      <w:szCs w:val="17"/>
      <w:lang w:bidi="ar-SA"/>
    </w:rPr>
  </w:style>
  <w:style w:type="character" w:customStyle="1" w:styleId="2107">
    <w:name w:val="正文文本 (2)107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96">
    <w:name w:val="正文文本 (2) + 8.5 pt96"/>
    <w:aliases w:val="粗体41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36">
    <w:name w:val="正文文本 (2) + Book Antiqua36"/>
    <w:aliases w:val="7 pt44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106">
    <w:name w:val="正文文本 (2)106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105">
    <w:name w:val="正文文本 (2)105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50">
    <w:name w:val="正文文本 (5)_"/>
    <w:link w:val="51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5115pt">
    <w:name w:val="正文文本 (5) + 11.5 pt"/>
    <w:rsid w:val="000A3A02"/>
    <w:rPr>
      <w:rFonts w:ascii="Verdana" w:eastAsia="宋体" w:hAnsi="Verdana"/>
      <w:i/>
      <w:iCs/>
      <w:sz w:val="23"/>
      <w:szCs w:val="23"/>
      <w:lang w:bidi="ar-SA"/>
    </w:rPr>
  </w:style>
  <w:style w:type="character" w:customStyle="1" w:styleId="52">
    <w:name w:val="正文文本 (5)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2104">
    <w:name w:val="正文文本 (2)104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95">
    <w:name w:val="正文文本 (2) + 8.5 pt95"/>
    <w:aliases w:val="粗体40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75pt">
    <w:name w:val="正文文本 + 7.5 pt"/>
    <w:rsid w:val="000A3A02"/>
    <w:rPr>
      <w:rFonts w:ascii="Verdana" w:eastAsia="宋体" w:hAnsi="Verdana" w:cs="Verdana"/>
      <w:spacing w:val="0"/>
      <w:sz w:val="15"/>
      <w:szCs w:val="15"/>
      <w:lang w:bidi="ar-SA"/>
    </w:rPr>
  </w:style>
  <w:style w:type="character" w:customStyle="1" w:styleId="345">
    <w:name w:val="正文文本 (3) + 非斜体45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44">
    <w:name w:val="正文文本 (3) + 非斜体44"/>
    <w:rsid w:val="000A3A02"/>
    <w:rPr>
      <w:rFonts w:ascii="Verdana" w:eastAsia="宋体" w:hAnsi="Verdana" w:cs="Verdana"/>
      <w:noProof/>
      <w:spacing w:val="0"/>
      <w:sz w:val="17"/>
      <w:szCs w:val="17"/>
      <w:lang w:val="en-US" w:bidi="ar-SA"/>
    </w:rPr>
  </w:style>
  <w:style w:type="character" w:customStyle="1" w:styleId="2103">
    <w:name w:val="正文文本 (2)103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94">
    <w:name w:val="正文文本 (2) + 8.5 pt94"/>
    <w:aliases w:val="粗体39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43">
    <w:name w:val="正文文本 (3) + 非斜体43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2102">
    <w:name w:val="正文文本 (2)102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93">
    <w:name w:val="正文文本 (2) + 8.5 pt93"/>
    <w:aliases w:val="粗体38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35">
    <w:name w:val="正文文本 (2) + Book Antiqua35"/>
    <w:aliases w:val="7 pt43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101">
    <w:name w:val="正文文本 (2)101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85pt92">
    <w:name w:val="正文文本 (2) + 8.5 pt92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91">
    <w:name w:val="正文文本 (2) + 8.5 pt91"/>
    <w:rsid w:val="000A3A02"/>
    <w:rPr>
      <w:rFonts w:ascii="Verdana" w:eastAsia="宋体" w:hAnsi="Verdana" w:cs="Verdana"/>
      <w:b/>
      <w:bCs/>
      <w:noProof/>
      <w:spacing w:val="0"/>
      <w:sz w:val="17"/>
      <w:szCs w:val="17"/>
      <w:lang w:bidi="ar-SA"/>
    </w:rPr>
  </w:style>
  <w:style w:type="character" w:customStyle="1" w:styleId="342">
    <w:name w:val="正文文本 (3) + 非斜体42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41">
    <w:name w:val="正文文本 (3) + 非斜体41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40">
    <w:name w:val="正文文本 (3) + 非斜体40"/>
    <w:rsid w:val="000A3A02"/>
    <w:rPr>
      <w:rFonts w:ascii="Verdana" w:eastAsia="宋体" w:hAnsi="Verdana" w:cs="Verdana"/>
      <w:noProof/>
      <w:spacing w:val="0"/>
      <w:sz w:val="17"/>
      <w:szCs w:val="17"/>
      <w:lang w:val="en-US" w:bidi="ar-SA"/>
    </w:rPr>
  </w:style>
  <w:style w:type="character" w:customStyle="1" w:styleId="60">
    <w:name w:val="正文文本 (6)_"/>
    <w:link w:val="61"/>
    <w:rsid w:val="000A3A02"/>
    <w:rPr>
      <w:rFonts w:ascii="Verdana" w:eastAsia="宋体" w:hAnsi="Verdana"/>
      <w:sz w:val="10"/>
      <w:szCs w:val="10"/>
      <w:lang w:bidi="ar-SA"/>
    </w:rPr>
  </w:style>
  <w:style w:type="character" w:customStyle="1" w:styleId="685pt">
    <w:name w:val="正文文本 (6) + 8.5 pt"/>
    <w:rsid w:val="000A3A02"/>
    <w:rPr>
      <w:rFonts w:ascii="Verdana" w:eastAsia="宋体" w:hAnsi="Verdana"/>
      <w:sz w:val="17"/>
      <w:szCs w:val="17"/>
      <w:lang w:bidi="ar-SA"/>
    </w:rPr>
  </w:style>
  <w:style w:type="character" w:customStyle="1" w:styleId="5115pt11">
    <w:name w:val="正文文本 (5) + 11.5 pt11"/>
    <w:rsid w:val="000A3A02"/>
    <w:rPr>
      <w:rFonts w:ascii="Verdana" w:eastAsia="宋体" w:hAnsi="Verdana"/>
      <w:i/>
      <w:iCs/>
      <w:sz w:val="23"/>
      <w:szCs w:val="23"/>
      <w:lang w:bidi="ar-SA"/>
    </w:rPr>
  </w:style>
  <w:style w:type="character" w:customStyle="1" w:styleId="520">
    <w:name w:val="正文文本 (5)20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2BookAntiqua34">
    <w:name w:val="正文文本 (2) + Book Antiqua34"/>
    <w:aliases w:val="7 pt42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100">
    <w:name w:val="正文文本 (2)100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99">
    <w:name w:val="正文文本 (2)99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519">
    <w:name w:val="正文文本 (5)19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585pt">
    <w:name w:val="正文文本 (5) + 8.5 pt"/>
    <w:rsid w:val="000A3A02"/>
    <w:rPr>
      <w:rFonts w:ascii="Verdana" w:eastAsia="宋体" w:hAnsi="Verdana"/>
      <w:i/>
      <w:iCs/>
      <w:sz w:val="17"/>
      <w:szCs w:val="17"/>
      <w:lang w:bidi="ar-SA"/>
    </w:rPr>
  </w:style>
  <w:style w:type="character" w:customStyle="1" w:styleId="585pt6">
    <w:name w:val="正文文本 (5) + 8.5 pt6"/>
    <w:rsid w:val="000A3A02"/>
    <w:rPr>
      <w:rFonts w:ascii="Verdana" w:eastAsia="宋体" w:hAnsi="Verdana"/>
      <w:i/>
      <w:iCs/>
      <w:sz w:val="17"/>
      <w:szCs w:val="17"/>
      <w:lang w:bidi="ar-SA"/>
    </w:rPr>
  </w:style>
  <w:style w:type="character" w:customStyle="1" w:styleId="339">
    <w:name w:val="正文文本 (3) + 非斜体39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38">
    <w:name w:val="正文文本 (3) + 非斜体38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2pt">
    <w:name w:val="正文文本 + 间距 2 pt"/>
    <w:rsid w:val="000A3A02"/>
    <w:rPr>
      <w:rFonts w:ascii="Verdana" w:eastAsia="宋体" w:hAnsi="Verdana" w:cs="Verdana"/>
      <w:spacing w:val="40"/>
      <w:sz w:val="17"/>
      <w:szCs w:val="17"/>
      <w:lang w:bidi="ar-SA"/>
    </w:rPr>
  </w:style>
  <w:style w:type="character" w:customStyle="1" w:styleId="685pt4">
    <w:name w:val="正文文本 (6) + 8.5 pt4"/>
    <w:rsid w:val="000A3A02"/>
    <w:rPr>
      <w:rFonts w:ascii="Verdana" w:eastAsia="宋体" w:hAnsi="Verdana"/>
      <w:sz w:val="17"/>
      <w:szCs w:val="17"/>
      <w:lang w:bidi="ar-SA"/>
    </w:rPr>
  </w:style>
  <w:style w:type="character" w:customStyle="1" w:styleId="2BookAntiqua33">
    <w:name w:val="正文文本 (2) + Book Antiqua33"/>
    <w:aliases w:val="7 pt40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98">
    <w:name w:val="正文文本 (2)98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97">
    <w:name w:val="正文文本 (2)97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90">
    <w:name w:val="正文文本 (2) + 8.5 pt90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32">
    <w:name w:val="正文文本 (2) + Book Antiqua32"/>
    <w:aliases w:val="7 pt38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96">
    <w:name w:val="正文文本 (2)96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95">
    <w:name w:val="正文文本 (2)95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89">
    <w:name w:val="正文文本 (2) + 8.5 pt89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37">
    <w:name w:val="正文文本 (3) + 非斜体37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36">
    <w:name w:val="正文文本 (3) + 非斜体36"/>
    <w:rsid w:val="000A3A02"/>
    <w:rPr>
      <w:rFonts w:ascii="Verdana" w:eastAsia="宋体" w:hAnsi="Verdana" w:cs="Verdana"/>
      <w:noProof/>
      <w:spacing w:val="0"/>
      <w:sz w:val="17"/>
      <w:szCs w:val="17"/>
      <w:lang w:val="en-US" w:bidi="ar-SA"/>
    </w:rPr>
  </w:style>
  <w:style w:type="character" w:customStyle="1" w:styleId="2BookAntiqua31">
    <w:name w:val="正文文本 (2) + Book Antiqua31"/>
    <w:aliases w:val="7 pt36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85pt88">
    <w:name w:val="正文文本 (2) + 8.5 pt88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87">
    <w:name w:val="正文文本 (2) + 8.5 pt87"/>
    <w:rsid w:val="000A3A02"/>
    <w:rPr>
      <w:rFonts w:ascii="Verdana" w:eastAsia="宋体" w:hAnsi="Verdana" w:cs="Verdana"/>
      <w:b/>
      <w:bCs/>
      <w:spacing w:val="0"/>
      <w:sz w:val="17"/>
      <w:szCs w:val="17"/>
      <w:u w:val="single"/>
      <w:lang w:bidi="ar-SA"/>
    </w:rPr>
  </w:style>
  <w:style w:type="character" w:customStyle="1" w:styleId="285pt86">
    <w:name w:val="正文文本 (2) + 8.5 pt86"/>
    <w:rsid w:val="000A3A02"/>
    <w:rPr>
      <w:rFonts w:ascii="Verdana" w:eastAsia="宋体" w:hAnsi="Verdana" w:cs="Verdana"/>
      <w:b/>
      <w:bCs/>
      <w:noProof/>
      <w:spacing w:val="0"/>
      <w:sz w:val="17"/>
      <w:szCs w:val="17"/>
      <w:lang w:bidi="ar-SA"/>
    </w:rPr>
  </w:style>
  <w:style w:type="character" w:customStyle="1" w:styleId="294">
    <w:name w:val="正文文本 (2)94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93">
    <w:name w:val="正文文本 (2)93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335">
    <w:name w:val="正文文本 (3) + 非斜体35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34">
    <w:name w:val="正文文本 (3) + 非斜体34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33">
    <w:name w:val="正文文本 (3) + 非斜体33"/>
    <w:rsid w:val="000A3A02"/>
    <w:rPr>
      <w:rFonts w:ascii="Verdana" w:eastAsia="宋体" w:hAnsi="Verdana" w:cs="Verdana"/>
      <w:noProof/>
      <w:spacing w:val="0"/>
      <w:sz w:val="17"/>
      <w:szCs w:val="17"/>
      <w:lang w:val="en-US" w:bidi="ar-SA"/>
    </w:rPr>
  </w:style>
  <w:style w:type="character" w:customStyle="1" w:styleId="292">
    <w:name w:val="正文文本 (2)92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BookAntiqua30">
    <w:name w:val="正文文本 (2) + Book Antiqua30"/>
    <w:aliases w:val="7 pt35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91">
    <w:name w:val="正文文本 (2)91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85pt85">
    <w:name w:val="正文文本 (2) + 8.5 pt85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32">
    <w:name w:val="正文文本 (3) + 非斜体32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31">
    <w:name w:val="正文文本 (3) + 非斜体31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30">
    <w:name w:val="正文文本 (3) + 非斜体30"/>
    <w:rsid w:val="000A3A02"/>
    <w:rPr>
      <w:rFonts w:ascii="Verdana" w:eastAsia="宋体" w:hAnsi="Verdana" w:cs="Verdana"/>
      <w:noProof/>
      <w:spacing w:val="0"/>
      <w:sz w:val="17"/>
      <w:szCs w:val="17"/>
      <w:lang w:val="en-US" w:bidi="ar-SA"/>
    </w:rPr>
  </w:style>
  <w:style w:type="character" w:customStyle="1" w:styleId="2BookAntiqua29">
    <w:name w:val="正文文本 (2) + Book Antiqua29"/>
    <w:aliases w:val="7 pt33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90">
    <w:name w:val="正文文本 (2)90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89">
    <w:name w:val="正文文本 (2)89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84">
    <w:name w:val="正文文本 (2) + 8.5 pt84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83">
    <w:name w:val="正文文本 (2) + 8.5 pt83"/>
    <w:rsid w:val="000A3A02"/>
    <w:rPr>
      <w:rFonts w:ascii="Verdana" w:eastAsia="宋体" w:hAnsi="Verdana" w:cs="Verdana"/>
      <w:b/>
      <w:bCs/>
      <w:noProof/>
      <w:spacing w:val="0"/>
      <w:sz w:val="17"/>
      <w:szCs w:val="17"/>
      <w:lang w:bidi="ar-SA"/>
    </w:rPr>
  </w:style>
  <w:style w:type="character" w:customStyle="1" w:styleId="288">
    <w:name w:val="正文文本 (2)88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7">
    <w:name w:val="正文文本 (2)87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82">
    <w:name w:val="正文文本 (2) + 8.5 pt82"/>
    <w:aliases w:val="粗体37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28">
    <w:name w:val="正文文本 (2) + Book Antiqua28"/>
    <w:aliases w:val="7 pt32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86">
    <w:name w:val="正文文本 (2)86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85pt81">
    <w:name w:val="正文文本 (2) + 8.5 pt81"/>
    <w:aliases w:val="间距 2 pt"/>
    <w:rsid w:val="000A3A02"/>
    <w:rPr>
      <w:rFonts w:ascii="Verdana" w:eastAsia="宋体" w:hAnsi="Verdana" w:cs="Verdana"/>
      <w:b/>
      <w:bCs/>
      <w:spacing w:val="40"/>
      <w:sz w:val="17"/>
      <w:szCs w:val="17"/>
      <w:lang w:bidi="ar-SA"/>
    </w:rPr>
  </w:style>
  <w:style w:type="character" w:customStyle="1" w:styleId="285pt80">
    <w:name w:val="正文文本 (2) + 8.5 pt80"/>
    <w:aliases w:val="间距 2 pt3"/>
    <w:rsid w:val="000A3A02"/>
    <w:rPr>
      <w:rFonts w:ascii="Verdana" w:eastAsia="宋体" w:hAnsi="Verdana" w:cs="Verdana"/>
      <w:b/>
      <w:bCs/>
      <w:noProof/>
      <w:spacing w:val="40"/>
      <w:sz w:val="17"/>
      <w:szCs w:val="17"/>
      <w:lang w:bidi="ar-SA"/>
    </w:rPr>
  </w:style>
  <w:style w:type="character" w:customStyle="1" w:styleId="285pt79">
    <w:name w:val="正文文本 (2) + 8.5 pt79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27">
    <w:name w:val="正文文本 (2) + Book Antiqua27"/>
    <w:aliases w:val="7 pt31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85">
    <w:name w:val="正文文本 (2)85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84">
    <w:name w:val="正文文本 (2)84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78">
    <w:name w:val="正文文本 (2) + 8.5 pt78"/>
    <w:aliases w:val="间距 2 pt2"/>
    <w:rsid w:val="000A3A02"/>
    <w:rPr>
      <w:rFonts w:ascii="Verdana" w:eastAsia="宋体" w:hAnsi="Verdana" w:cs="Verdana"/>
      <w:b/>
      <w:bCs/>
      <w:spacing w:val="40"/>
      <w:sz w:val="17"/>
      <w:szCs w:val="17"/>
      <w:lang w:bidi="ar-SA"/>
    </w:rPr>
  </w:style>
  <w:style w:type="character" w:customStyle="1" w:styleId="285pt77">
    <w:name w:val="正文文本 (2) + 8.5 pt77"/>
    <w:aliases w:val="间距 2 pt1"/>
    <w:rsid w:val="000A3A02"/>
    <w:rPr>
      <w:rFonts w:ascii="Verdana" w:eastAsia="宋体" w:hAnsi="Verdana" w:cs="Verdana"/>
      <w:b/>
      <w:bCs/>
      <w:noProof/>
      <w:spacing w:val="40"/>
      <w:sz w:val="17"/>
      <w:szCs w:val="17"/>
      <w:lang w:bidi="ar-SA"/>
    </w:rPr>
  </w:style>
  <w:style w:type="character" w:customStyle="1" w:styleId="285pt76">
    <w:name w:val="正文文本 (2) + 8.5 pt76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75">
    <w:name w:val="正文文本 (2) + 8.5 pt75"/>
    <w:aliases w:val="粗体36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3">
    <w:name w:val="正文文本 (2)83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74">
    <w:name w:val="正文文本 (2) + 8.5 pt74"/>
    <w:aliases w:val="粗体35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26">
    <w:name w:val="正文文本 (2) + Book Antiqua26"/>
    <w:aliases w:val="7 pt30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82">
    <w:name w:val="正文文本 (2)82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329">
    <w:name w:val="正文文本 (3) + 非斜体29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28">
    <w:name w:val="正文文本 (3) + 非斜体28"/>
    <w:rsid w:val="000A3A02"/>
    <w:rPr>
      <w:rFonts w:ascii="Verdana" w:eastAsia="宋体" w:hAnsi="Verdana" w:cs="Verdana"/>
      <w:noProof/>
      <w:spacing w:val="0"/>
      <w:sz w:val="17"/>
      <w:szCs w:val="17"/>
      <w:lang w:val="en-US" w:bidi="ar-SA"/>
    </w:rPr>
  </w:style>
  <w:style w:type="character" w:customStyle="1" w:styleId="2BookAntiqua25">
    <w:name w:val="正文文本 (2) + Book Antiqua25"/>
    <w:aliases w:val="7 pt29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81">
    <w:name w:val="正文文本 (2)81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80">
    <w:name w:val="正文文本 (2)80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BookAntiqua24">
    <w:name w:val="正文文本 (2) + Book Antiqua24"/>
    <w:aliases w:val="7 pt28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79">
    <w:name w:val="正文文本 (2)79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78">
    <w:name w:val="正文文本 (2)78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327">
    <w:name w:val="正文文本 (3) + 非斜体27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26">
    <w:name w:val="正文文本 (3) + 非斜体26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25">
    <w:name w:val="正文文本 (3) + 非斜体25"/>
    <w:rsid w:val="000A3A02"/>
    <w:rPr>
      <w:rFonts w:ascii="Verdana" w:eastAsia="宋体" w:hAnsi="Verdana" w:cs="Verdana"/>
      <w:noProof/>
      <w:spacing w:val="0"/>
      <w:sz w:val="17"/>
      <w:szCs w:val="17"/>
      <w:lang w:val="en-US" w:bidi="ar-SA"/>
    </w:rPr>
  </w:style>
  <w:style w:type="character" w:customStyle="1" w:styleId="324">
    <w:name w:val="正文文本 (3) + 非斜体24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23">
    <w:name w:val="正文文本 (3) + 非斜体23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22">
    <w:name w:val="正文文本 (3) + 非斜体22"/>
    <w:rsid w:val="000A3A02"/>
    <w:rPr>
      <w:rFonts w:ascii="Verdana" w:eastAsia="宋体" w:hAnsi="Verdana" w:cs="Verdana"/>
      <w:noProof/>
      <w:spacing w:val="0"/>
      <w:sz w:val="17"/>
      <w:szCs w:val="17"/>
      <w:lang w:val="en-US" w:bidi="ar-SA"/>
    </w:rPr>
  </w:style>
  <w:style w:type="character" w:customStyle="1" w:styleId="321">
    <w:name w:val="正文文本 (3) + 非斜体21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20">
    <w:name w:val="正文文本 (3) + 非斜体20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19">
    <w:name w:val="正文文本 (3) + 非斜体19"/>
    <w:rsid w:val="000A3A02"/>
    <w:rPr>
      <w:rFonts w:ascii="Verdana" w:eastAsia="宋体" w:hAnsi="Verdana" w:cs="Verdana"/>
      <w:noProof/>
      <w:spacing w:val="0"/>
      <w:sz w:val="17"/>
      <w:szCs w:val="17"/>
      <w:lang w:val="en-US" w:bidi="ar-SA"/>
    </w:rPr>
  </w:style>
  <w:style w:type="character" w:customStyle="1" w:styleId="2BookAntiqua23">
    <w:name w:val="正文文本 (2) + Book Antiqua23"/>
    <w:aliases w:val="7 pt27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77">
    <w:name w:val="正文文本 (2)77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76">
    <w:name w:val="正文文本 (2)76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73">
    <w:name w:val="正文文本 (2) + 8.5 pt73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75pt1">
    <w:name w:val="正文文本 + 7.5 pt1"/>
    <w:rsid w:val="000A3A02"/>
    <w:rPr>
      <w:rFonts w:ascii="Verdana" w:eastAsia="宋体" w:hAnsi="Verdana" w:cs="Verdana"/>
      <w:noProof/>
      <w:spacing w:val="0"/>
      <w:sz w:val="15"/>
      <w:szCs w:val="15"/>
      <w:lang w:bidi="ar-SA"/>
    </w:rPr>
  </w:style>
  <w:style w:type="character" w:customStyle="1" w:styleId="275">
    <w:name w:val="正文文本 (2)75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72">
    <w:name w:val="正文文本 (2) + 8.5 pt72"/>
    <w:aliases w:val="粗体34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74">
    <w:name w:val="正文文本 (2)74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71">
    <w:name w:val="正文文本 (2) + 8.5 pt71"/>
    <w:aliases w:val="粗体33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70">
    <w:name w:val="正文文本 (2) + 8.5 pt70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69">
    <w:name w:val="正文文本 (2) + 8.5 pt69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22">
    <w:name w:val="正文文本 (2) + Book Antiqua22"/>
    <w:aliases w:val="7 pt26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73">
    <w:name w:val="正文文本 (2)73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72">
    <w:name w:val="正文文本 (2)72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68">
    <w:name w:val="正文文本 (2) + 8.5 pt68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67">
    <w:name w:val="正文文本 (2) + 8.5 pt67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5115pt10">
    <w:name w:val="正文文本 (5) + 11.5 pt10"/>
    <w:rsid w:val="000A3A02"/>
    <w:rPr>
      <w:rFonts w:ascii="Verdana" w:eastAsia="宋体" w:hAnsi="Verdana"/>
      <w:i/>
      <w:iCs/>
      <w:sz w:val="23"/>
      <w:szCs w:val="23"/>
      <w:lang w:bidi="ar-SA"/>
    </w:rPr>
  </w:style>
  <w:style w:type="character" w:customStyle="1" w:styleId="518">
    <w:name w:val="正文文本 (5)18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271">
    <w:name w:val="正文文本 (2)71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66">
    <w:name w:val="正文文本 (2) + 8.5 pt66"/>
    <w:aliases w:val="粗体32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21">
    <w:name w:val="正文文本 (2) + Book Antiqua21"/>
    <w:aliases w:val="7 pt25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70">
    <w:name w:val="正文文本 (2)70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85pt65">
    <w:name w:val="正文文本 (2) + 8.5 pt65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20">
    <w:name w:val="正文文本 (2) + Book Antiqua20"/>
    <w:aliases w:val="7 pt24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69">
    <w:name w:val="正文文本 (2)69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68">
    <w:name w:val="正文文本 (2)68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64">
    <w:name w:val="正文文本 (2) + 8.5 pt64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19">
    <w:name w:val="正文文本 (2) + Book Antiqua19"/>
    <w:aliases w:val="7 pt23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67">
    <w:name w:val="正文文本 (2)67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66">
    <w:name w:val="正文文本 (2)66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517">
    <w:name w:val="正文文本 (5)17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285pt63">
    <w:name w:val="正文文本 (2) + 8.5 pt63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62">
    <w:name w:val="正文文本 (2) + 8.5 pt62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7">
    <w:name w:val="正文文本 (7)_"/>
    <w:link w:val="70"/>
    <w:rsid w:val="000A3A02"/>
    <w:rPr>
      <w:rFonts w:ascii="Verdana" w:eastAsia="宋体" w:hAnsi="Verdana"/>
      <w:i/>
      <w:iCs/>
      <w:sz w:val="23"/>
      <w:szCs w:val="23"/>
      <w:lang w:bidi="ar-SA"/>
    </w:rPr>
  </w:style>
  <w:style w:type="character" w:customStyle="1" w:styleId="2BookAntiqua18">
    <w:name w:val="正文文本 (2) + Book Antiqua18"/>
    <w:aliases w:val="7 pt22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65">
    <w:name w:val="正文文本 (2)65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64">
    <w:name w:val="正文文本 (2)64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61">
    <w:name w:val="正文文本 (2) + 8.5 pt61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pt1">
    <w:name w:val="正文文本 + 间距 2 pt1"/>
    <w:rsid w:val="000A3A02"/>
    <w:rPr>
      <w:rFonts w:ascii="Verdana" w:eastAsia="宋体" w:hAnsi="Verdana" w:cs="Verdana"/>
      <w:spacing w:val="40"/>
      <w:sz w:val="17"/>
      <w:szCs w:val="17"/>
      <w:lang w:bidi="ar-SA"/>
    </w:rPr>
  </w:style>
  <w:style w:type="character" w:customStyle="1" w:styleId="313">
    <w:name w:val="正文文本 (3)13"/>
    <w:rsid w:val="000A3A02"/>
    <w:rPr>
      <w:rFonts w:ascii="Verdana" w:eastAsia="宋体" w:hAnsi="Verdana" w:cs="Verdana"/>
      <w:i/>
      <w:iCs/>
      <w:noProof/>
      <w:spacing w:val="0"/>
      <w:sz w:val="17"/>
      <w:szCs w:val="17"/>
      <w:u w:val="single"/>
      <w:lang w:val="en-US" w:bidi="ar-SA"/>
    </w:rPr>
  </w:style>
  <w:style w:type="character" w:customStyle="1" w:styleId="312">
    <w:name w:val="正文文本 (3)12"/>
    <w:rsid w:val="000A3A02"/>
    <w:rPr>
      <w:rFonts w:ascii="Verdana" w:eastAsia="宋体" w:hAnsi="Verdana" w:cs="Verdana"/>
      <w:i/>
      <w:iCs/>
      <w:noProof/>
      <w:spacing w:val="0"/>
      <w:sz w:val="17"/>
      <w:szCs w:val="17"/>
      <w:u w:val="single"/>
      <w:lang w:val="en-US" w:bidi="ar-SA"/>
    </w:rPr>
  </w:style>
  <w:style w:type="character" w:customStyle="1" w:styleId="5115pt9">
    <w:name w:val="正文文本 (5) + 11.5 pt9"/>
    <w:rsid w:val="000A3A02"/>
    <w:rPr>
      <w:rFonts w:ascii="Verdana" w:eastAsia="宋体" w:hAnsi="Verdana"/>
      <w:i/>
      <w:iCs/>
      <w:sz w:val="23"/>
      <w:szCs w:val="23"/>
      <w:lang w:bidi="ar-SA"/>
    </w:rPr>
  </w:style>
  <w:style w:type="character" w:customStyle="1" w:styleId="516">
    <w:name w:val="正文文本 (5)16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263">
    <w:name w:val="正文文本 (2)63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60">
    <w:name w:val="正文文本 (2) + 8.5 pt60"/>
    <w:aliases w:val="粗体31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11">
    <w:name w:val="正文文本 (3)11"/>
    <w:rsid w:val="000A3A02"/>
    <w:rPr>
      <w:rFonts w:ascii="Verdana" w:eastAsia="宋体" w:hAnsi="Verdana" w:cs="Verdana"/>
      <w:i/>
      <w:iCs/>
      <w:noProof/>
      <w:spacing w:val="0"/>
      <w:sz w:val="17"/>
      <w:szCs w:val="17"/>
      <w:u w:val="single"/>
      <w:lang w:val="en-US" w:bidi="ar-SA"/>
    </w:rPr>
  </w:style>
  <w:style w:type="character" w:customStyle="1" w:styleId="262">
    <w:name w:val="正文文本 (2)62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59">
    <w:name w:val="正文文本 (2) + 8.5 pt59"/>
    <w:aliases w:val="粗体30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17">
    <w:name w:val="正文文本 (2) + Book Antiqua17"/>
    <w:aliases w:val="7 pt21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61">
    <w:name w:val="正文文本 (2)61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BookAntiqua16">
    <w:name w:val="正文文本 (2) + Book Antiqua16"/>
    <w:aliases w:val="7 pt20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60">
    <w:name w:val="正文文本 (2)60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59">
    <w:name w:val="正文文本 (2)59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58">
    <w:name w:val="正文文本 (2) + 8.5 pt58"/>
    <w:aliases w:val="粗体29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100">
    <w:name w:val="正文文本 (3)10"/>
    <w:rsid w:val="000A3A02"/>
    <w:rPr>
      <w:rFonts w:ascii="Verdana" w:eastAsia="宋体" w:hAnsi="Verdana" w:cs="Verdana"/>
      <w:i/>
      <w:iCs/>
      <w:noProof/>
      <w:spacing w:val="0"/>
      <w:sz w:val="17"/>
      <w:szCs w:val="17"/>
      <w:u w:val="single"/>
      <w:lang w:val="en-US" w:bidi="ar-SA"/>
    </w:rPr>
  </w:style>
  <w:style w:type="character" w:customStyle="1" w:styleId="258">
    <w:name w:val="正文文本 (2)58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57">
    <w:name w:val="正文文本 (2) + 8.5 pt57"/>
    <w:aliases w:val="粗体28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56">
    <w:name w:val="正文文本 (2) + 8.5 pt56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55">
    <w:name w:val="正文文本 (2) + 8.5 pt55"/>
    <w:rsid w:val="000A3A02"/>
    <w:rPr>
      <w:rFonts w:ascii="Verdana" w:eastAsia="宋体" w:hAnsi="Verdana" w:cs="Verdana"/>
      <w:b/>
      <w:bCs/>
      <w:noProof/>
      <w:spacing w:val="0"/>
      <w:sz w:val="17"/>
      <w:szCs w:val="17"/>
      <w:lang w:bidi="ar-SA"/>
    </w:rPr>
  </w:style>
  <w:style w:type="character" w:customStyle="1" w:styleId="2BookAntiqua15">
    <w:name w:val="正文文本 (2) + Book Antiqua15"/>
    <w:aliases w:val="7 pt19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57">
    <w:name w:val="正文文本 (2)57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56">
    <w:name w:val="正文文本 (2)56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54">
    <w:name w:val="正文文本 (2) + 8.5 pt54"/>
    <w:aliases w:val="粗体27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585pt5">
    <w:name w:val="正文文本 (5) + 8.5 pt5"/>
    <w:aliases w:val="非斜体,正文文本 (9) + Tahoma,9.5 pt,非粗体,正文文本 (5) + 9.5 pt,正文文本 (3) + 6 pt,正文文本 (18) + Arial,正文文本 (18) + 9.5 pt,正文文本 (3) + 8.5 pt,正文文本 (3) + Franklin Gothic Book,15.5 pt,正文文本 (32) + 9.5 pt,间距 -1 pt,8.5 pt"/>
    <w:rsid w:val="000A3A02"/>
    <w:rPr>
      <w:rFonts w:ascii="Verdana" w:eastAsia="宋体" w:hAnsi="Verdana"/>
      <w:i/>
      <w:iCs/>
      <w:noProof/>
      <w:sz w:val="17"/>
      <w:szCs w:val="17"/>
      <w:lang w:bidi="ar-SA"/>
    </w:rPr>
  </w:style>
  <w:style w:type="character" w:customStyle="1" w:styleId="515">
    <w:name w:val="正文文本 (5)15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585pt4">
    <w:name w:val="正文文本 (5) + 8.5 pt4"/>
    <w:rsid w:val="000A3A02"/>
    <w:rPr>
      <w:rFonts w:ascii="Verdana" w:eastAsia="宋体" w:hAnsi="Verdana"/>
      <w:i/>
      <w:iCs/>
      <w:sz w:val="17"/>
      <w:szCs w:val="17"/>
      <w:u w:val="single"/>
      <w:lang w:bidi="ar-SA"/>
    </w:rPr>
  </w:style>
  <w:style w:type="character" w:customStyle="1" w:styleId="585pt3">
    <w:name w:val="正文文本 (5) + 8.5 pt3"/>
    <w:rsid w:val="000A3A02"/>
    <w:rPr>
      <w:rFonts w:ascii="Verdana" w:eastAsia="宋体" w:hAnsi="Verdana"/>
      <w:i/>
      <w:iCs/>
      <w:sz w:val="17"/>
      <w:szCs w:val="17"/>
      <w:lang w:bidi="ar-SA"/>
    </w:rPr>
  </w:style>
  <w:style w:type="character" w:customStyle="1" w:styleId="255">
    <w:name w:val="正文文本 (2)55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53">
    <w:name w:val="正文文本 (2) + 8.5 pt53"/>
    <w:aliases w:val="粗体26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9">
    <w:name w:val="正文文本 (3)9"/>
    <w:rsid w:val="000A3A02"/>
    <w:rPr>
      <w:rFonts w:ascii="Verdana" w:eastAsia="宋体" w:hAnsi="Verdana" w:cs="Verdana"/>
      <w:i/>
      <w:iCs/>
      <w:noProof/>
      <w:spacing w:val="0"/>
      <w:sz w:val="17"/>
      <w:szCs w:val="17"/>
      <w:u w:val="single"/>
      <w:lang w:val="en-US" w:bidi="ar-SA"/>
    </w:rPr>
  </w:style>
  <w:style w:type="character" w:customStyle="1" w:styleId="2BookAntiqua14">
    <w:name w:val="正文文本 (2) + Book Antiqua14"/>
    <w:aliases w:val="7 pt18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54">
    <w:name w:val="正文文本 (2)54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53">
    <w:name w:val="正文文本 (2)53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38">
    <w:name w:val="正文文本 (3)8"/>
    <w:rsid w:val="000A3A02"/>
    <w:rPr>
      <w:rFonts w:ascii="Verdana" w:eastAsia="宋体" w:hAnsi="Verdana" w:cs="Verdana"/>
      <w:i/>
      <w:iCs/>
      <w:noProof/>
      <w:spacing w:val="0"/>
      <w:sz w:val="17"/>
      <w:szCs w:val="17"/>
      <w:u w:val="single"/>
      <w:lang w:val="en-US" w:bidi="ar-SA"/>
    </w:rPr>
  </w:style>
  <w:style w:type="character" w:customStyle="1" w:styleId="2BookAntiqua13">
    <w:name w:val="正文文本 (2) + Book Antiqua13"/>
    <w:aliases w:val="7 pt17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52">
    <w:name w:val="正文文本 (2)52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51">
    <w:name w:val="正文文本 (2)51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5115pt8">
    <w:name w:val="正文文本 (5) + 11.5 pt8"/>
    <w:rsid w:val="000A3A02"/>
    <w:rPr>
      <w:rFonts w:ascii="Verdana" w:eastAsia="宋体" w:hAnsi="Verdana"/>
      <w:i/>
      <w:iCs/>
      <w:sz w:val="23"/>
      <w:szCs w:val="23"/>
      <w:lang w:bidi="ar-SA"/>
    </w:rPr>
  </w:style>
  <w:style w:type="character" w:customStyle="1" w:styleId="514">
    <w:name w:val="正文文本 (5)14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250">
    <w:name w:val="正文文本 (2)50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52">
    <w:name w:val="正文文本 (2) + 8.5 pt52"/>
    <w:aliases w:val="粗体25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7">
    <w:name w:val="正文文本 (3)7"/>
    <w:rsid w:val="000A3A02"/>
    <w:rPr>
      <w:rFonts w:ascii="Verdana" w:eastAsia="宋体" w:hAnsi="Verdana" w:cs="Verdana"/>
      <w:i/>
      <w:iCs/>
      <w:noProof/>
      <w:spacing w:val="0"/>
      <w:sz w:val="17"/>
      <w:szCs w:val="17"/>
      <w:u w:val="single"/>
      <w:lang w:val="en-US" w:bidi="ar-SA"/>
    </w:rPr>
  </w:style>
  <w:style w:type="character" w:customStyle="1" w:styleId="36">
    <w:name w:val="正文文本 (3)6"/>
    <w:rsid w:val="000A3A02"/>
    <w:rPr>
      <w:rFonts w:ascii="Verdana" w:eastAsia="宋体" w:hAnsi="Verdana" w:cs="Verdana"/>
      <w:i/>
      <w:iCs/>
      <w:noProof/>
      <w:spacing w:val="0"/>
      <w:sz w:val="17"/>
      <w:szCs w:val="17"/>
      <w:u w:val="single"/>
      <w:lang w:val="en-US" w:bidi="ar-SA"/>
    </w:rPr>
  </w:style>
  <w:style w:type="character" w:customStyle="1" w:styleId="249">
    <w:name w:val="正文文本 (2)49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51">
    <w:name w:val="正文文本 (2) + 8.5 pt51"/>
    <w:aliases w:val="粗体24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5">
    <w:name w:val="正文文本 (3)5"/>
    <w:rsid w:val="000A3A02"/>
    <w:rPr>
      <w:rFonts w:ascii="Verdana" w:eastAsia="宋体" w:hAnsi="Verdana" w:cs="Verdana"/>
      <w:i/>
      <w:iCs/>
      <w:noProof/>
      <w:spacing w:val="0"/>
      <w:sz w:val="17"/>
      <w:szCs w:val="17"/>
      <w:u w:val="single"/>
      <w:lang w:val="en-US" w:bidi="ar-SA"/>
    </w:rPr>
  </w:style>
  <w:style w:type="character" w:customStyle="1" w:styleId="513">
    <w:name w:val="正文文本 (5)13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248">
    <w:name w:val="正文文本 (2)48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50">
    <w:name w:val="正文文本 (2) + 8.5 pt50"/>
    <w:aliases w:val="粗体23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46">
    <w:name w:val="正文文本 (3)4"/>
    <w:rsid w:val="000A3A02"/>
    <w:rPr>
      <w:rFonts w:ascii="Verdana" w:eastAsia="宋体" w:hAnsi="Verdana" w:cs="Verdana"/>
      <w:i/>
      <w:iCs/>
      <w:noProof/>
      <w:spacing w:val="0"/>
      <w:sz w:val="17"/>
      <w:szCs w:val="17"/>
      <w:u w:val="single"/>
      <w:lang w:val="en-US" w:bidi="ar-SA"/>
    </w:rPr>
  </w:style>
  <w:style w:type="character" w:customStyle="1" w:styleId="247">
    <w:name w:val="正文文本 (2)47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49">
    <w:name w:val="正文文本 (2) + 8.5 pt49"/>
    <w:aliases w:val="粗体22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3a">
    <w:name w:val="正文文本 (3)3"/>
    <w:rsid w:val="000A3A02"/>
    <w:rPr>
      <w:rFonts w:ascii="Verdana" w:eastAsia="宋体" w:hAnsi="Verdana" w:cs="Verdana"/>
      <w:i/>
      <w:iCs/>
      <w:noProof/>
      <w:spacing w:val="0"/>
      <w:sz w:val="17"/>
      <w:szCs w:val="17"/>
      <w:u w:val="single"/>
      <w:lang w:val="en-US" w:bidi="ar-SA"/>
    </w:rPr>
  </w:style>
  <w:style w:type="character" w:customStyle="1" w:styleId="2BookAntiqua12">
    <w:name w:val="正文文本 (2) + Book Antiqua12"/>
    <w:aliases w:val="7 pt16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46">
    <w:name w:val="正文文本 (2)46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45">
    <w:name w:val="正文文本 (2)45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48">
    <w:name w:val="正文文本 (2) + 8.5 pt48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47">
    <w:name w:val="正文文本 (2) + 8.5 pt47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46">
    <w:name w:val="正文文本 (2) + 8.5 pt46"/>
    <w:rsid w:val="000A3A02"/>
    <w:rPr>
      <w:rFonts w:ascii="Verdana" w:eastAsia="宋体" w:hAnsi="Verdana" w:cs="Verdana"/>
      <w:b/>
      <w:bCs/>
      <w:noProof/>
      <w:spacing w:val="0"/>
      <w:sz w:val="17"/>
      <w:szCs w:val="17"/>
      <w:lang w:bidi="ar-SA"/>
    </w:rPr>
  </w:style>
  <w:style w:type="character" w:customStyle="1" w:styleId="2BookAntiqua11">
    <w:name w:val="正文文本 (2) + Book Antiqua11"/>
    <w:aliases w:val="7 pt15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44">
    <w:name w:val="正文文本 (2)44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43">
    <w:name w:val="正文文本 (2)43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42">
    <w:name w:val="正文文本 (2)42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45">
    <w:name w:val="正文文本 (2) + 8.5 pt45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44">
    <w:name w:val="正文文本 (2) + 8.5 pt44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10">
    <w:name w:val="正文文本 (2) + Book Antiqua10"/>
    <w:aliases w:val="7 pt14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41">
    <w:name w:val="正文文本 (2)41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40">
    <w:name w:val="正文文本 (2)40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685pt3">
    <w:name w:val="正文文本 (6) + 8.5 pt3"/>
    <w:rsid w:val="000A3A02"/>
    <w:rPr>
      <w:rFonts w:ascii="Verdana" w:eastAsia="宋体" w:hAnsi="Verdana"/>
      <w:sz w:val="17"/>
      <w:szCs w:val="17"/>
      <w:lang w:bidi="ar-SA"/>
    </w:rPr>
  </w:style>
  <w:style w:type="character" w:customStyle="1" w:styleId="318">
    <w:name w:val="正文文本 (3) + 非斜体18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17">
    <w:name w:val="正文文本 (3) + 非斜体17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160">
    <w:name w:val="正文文本 (3) + 非斜体16"/>
    <w:rsid w:val="000A3A02"/>
    <w:rPr>
      <w:rFonts w:ascii="Verdana" w:eastAsia="宋体" w:hAnsi="Verdana" w:cs="Verdana"/>
      <w:noProof/>
      <w:spacing w:val="0"/>
      <w:sz w:val="17"/>
      <w:szCs w:val="17"/>
      <w:lang w:val="en-US" w:bidi="ar-SA"/>
    </w:rPr>
  </w:style>
  <w:style w:type="character" w:customStyle="1" w:styleId="239">
    <w:name w:val="正文文本 (2)39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43">
    <w:name w:val="正文文本 (2) + 8.5 pt43"/>
    <w:aliases w:val="粗体21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38">
    <w:name w:val="正文文本 (2)38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42">
    <w:name w:val="正文文本 (2) + 8.5 pt42"/>
    <w:aliases w:val="粗体20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37">
    <w:name w:val="正文文本 (2)37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41">
    <w:name w:val="正文文本 (2) + 8.5 pt41"/>
    <w:aliases w:val="粗体19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36">
    <w:name w:val="正文文本 (2)36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40">
    <w:name w:val="正文文本 (2) + 8.5 pt40"/>
    <w:aliases w:val="粗体18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150">
    <w:name w:val="正文文本 (3) + 非斜体15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140">
    <w:name w:val="正文文本 (3) + 非斜体14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130">
    <w:name w:val="正文文本 (3) + 非斜体13"/>
    <w:rsid w:val="000A3A02"/>
    <w:rPr>
      <w:rFonts w:ascii="Verdana" w:eastAsia="宋体" w:hAnsi="Verdana" w:cs="Verdana"/>
      <w:noProof/>
      <w:spacing w:val="0"/>
      <w:sz w:val="17"/>
      <w:szCs w:val="17"/>
      <w:lang w:val="en-US" w:bidi="ar-SA"/>
    </w:rPr>
  </w:style>
  <w:style w:type="character" w:customStyle="1" w:styleId="5115pt7">
    <w:name w:val="正文文本 (5) + 11.5 pt7"/>
    <w:rsid w:val="000A3A02"/>
    <w:rPr>
      <w:rFonts w:ascii="Verdana" w:eastAsia="宋体" w:hAnsi="Verdana"/>
      <w:i/>
      <w:iCs/>
      <w:sz w:val="23"/>
      <w:szCs w:val="23"/>
      <w:lang w:bidi="ar-SA"/>
    </w:rPr>
  </w:style>
  <w:style w:type="character" w:customStyle="1" w:styleId="512">
    <w:name w:val="正文文本 (5)12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3a">
    <w:name w:val="正文文本 (3) + 粗体"/>
    <w:aliases w:val="非斜体8"/>
    <w:rsid w:val="000A3A02"/>
    <w:rPr>
      <w:rFonts w:ascii="Verdana" w:eastAsia="宋体" w:hAnsi="Verdana" w:cs="Verdana"/>
      <w:b/>
      <w:bCs/>
      <w:spacing w:val="0"/>
      <w:sz w:val="17"/>
      <w:szCs w:val="17"/>
      <w:lang w:val="en-US" w:bidi="ar-SA"/>
    </w:rPr>
  </w:style>
  <w:style w:type="character" w:customStyle="1" w:styleId="2BookAntiqua9">
    <w:name w:val="正文文本 (2) + Book Antiqua9"/>
    <w:aliases w:val="7 pt13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35">
    <w:name w:val="正文文本 (2)35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34">
    <w:name w:val="正文文本 (2)34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39">
    <w:name w:val="正文文本 (2) + 8.5 pt39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2a">
    <w:name w:val="正文文本 (3)2"/>
    <w:rsid w:val="000A3A02"/>
    <w:rPr>
      <w:rFonts w:ascii="Verdana" w:eastAsia="宋体" w:hAnsi="Verdana" w:cs="Verdana"/>
      <w:i/>
      <w:iCs/>
      <w:noProof/>
      <w:spacing w:val="0"/>
      <w:sz w:val="17"/>
      <w:szCs w:val="17"/>
      <w:u w:val="single"/>
      <w:lang w:val="en-US" w:bidi="ar-SA"/>
    </w:rPr>
  </w:style>
  <w:style w:type="character" w:customStyle="1" w:styleId="233">
    <w:name w:val="正文文本 (2)33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38">
    <w:name w:val="正文文本 (2) + 8.5 pt38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37">
    <w:name w:val="正文文本 (2) + 8.5 pt37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685pt2">
    <w:name w:val="正文文本 (6) + 8.5 pt2"/>
    <w:rsid w:val="000A3A02"/>
    <w:rPr>
      <w:rFonts w:ascii="Verdana" w:eastAsia="宋体" w:hAnsi="Verdana"/>
      <w:sz w:val="17"/>
      <w:szCs w:val="17"/>
      <w:lang w:bidi="ar-SA"/>
    </w:rPr>
  </w:style>
  <w:style w:type="character" w:customStyle="1" w:styleId="2BookAntiqua8">
    <w:name w:val="正文文本 (2) + Book Antiqua8"/>
    <w:aliases w:val="7 pt11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32">
    <w:name w:val="正文文本 (2)32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31">
    <w:name w:val="正文文本 (2)31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36">
    <w:name w:val="正文文本 (2) + 8.5 pt36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7">
    <w:name w:val="正文文本 (2) + Book Antiqua7"/>
    <w:aliases w:val="7 pt10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30">
    <w:name w:val="正文文本 (2)30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29">
    <w:name w:val="正文文本 (2)29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35">
    <w:name w:val="正文文本 (2) + 8.5 pt35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BookAntiqua">
    <w:name w:val="正文文本 (3) + Book Antiqua"/>
    <w:aliases w:val="7 pt9,非斜体7"/>
    <w:rsid w:val="000A3A02"/>
    <w:rPr>
      <w:rFonts w:ascii="Book Antiqua" w:eastAsia="宋体" w:hAnsi="Book Antiqua" w:cs="Book Antiqua"/>
      <w:noProof/>
      <w:spacing w:val="0"/>
      <w:sz w:val="14"/>
      <w:szCs w:val="14"/>
      <w:lang w:val="en-US" w:bidi="ar-SA"/>
    </w:rPr>
  </w:style>
  <w:style w:type="character" w:customStyle="1" w:styleId="5115pt6">
    <w:name w:val="正文文本 (5) + 11.5 pt6"/>
    <w:rsid w:val="000A3A02"/>
    <w:rPr>
      <w:rFonts w:ascii="Verdana" w:eastAsia="宋体" w:hAnsi="Verdana"/>
      <w:i/>
      <w:iCs/>
      <w:sz w:val="23"/>
      <w:szCs w:val="23"/>
      <w:lang w:bidi="ar-SA"/>
    </w:rPr>
  </w:style>
  <w:style w:type="character" w:customStyle="1" w:styleId="511">
    <w:name w:val="正文文本 (5)11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228">
    <w:name w:val="正文文本 (2)28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34">
    <w:name w:val="正文文本 (2) + 8.5 pt34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33">
    <w:name w:val="正文文本 (2) + 8.5 pt33"/>
    <w:rsid w:val="000A3A02"/>
    <w:rPr>
      <w:rFonts w:ascii="Verdana" w:eastAsia="宋体" w:hAnsi="Verdana" w:cs="Verdana"/>
      <w:b/>
      <w:bCs/>
      <w:spacing w:val="0"/>
      <w:sz w:val="17"/>
      <w:szCs w:val="17"/>
      <w:u w:val="single"/>
      <w:lang w:bidi="ar-SA"/>
    </w:rPr>
  </w:style>
  <w:style w:type="character" w:customStyle="1" w:styleId="2BookAntiqua6">
    <w:name w:val="正文文本 (2) + Book Antiqua6"/>
    <w:aliases w:val="7 pt8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27">
    <w:name w:val="正文文本 (2)27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5BookAntiqua">
    <w:name w:val="正文文本 (5) + Book Antiqua"/>
    <w:aliases w:val="7 pt6,非斜体5"/>
    <w:rsid w:val="000A3A02"/>
    <w:rPr>
      <w:rFonts w:ascii="Book Antiqua" w:eastAsia="宋体" w:hAnsi="Book Antiqua" w:cs="Book Antiqua"/>
      <w:i/>
      <w:iCs/>
      <w:noProof/>
      <w:sz w:val="14"/>
      <w:szCs w:val="14"/>
      <w:lang w:bidi="ar-SA"/>
    </w:rPr>
  </w:style>
  <w:style w:type="character" w:customStyle="1" w:styleId="2BookAntiqua5">
    <w:name w:val="正文文本 (2) + Book Antiqua5"/>
    <w:aliases w:val="7 pt5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26">
    <w:name w:val="正文文本 (2)26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25">
    <w:name w:val="正文文本 (2)25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32">
    <w:name w:val="正文文本 (2) + 8.5 pt32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5115pt5">
    <w:name w:val="正文文本 (5) + 11.5 pt5"/>
    <w:rsid w:val="000A3A02"/>
    <w:rPr>
      <w:rFonts w:ascii="Verdana" w:eastAsia="宋体" w:hAnsi="Verdana"/>
      <w:i/>
      <w:iCs/>
      <w:sz w:val="23"/>
      <w:szCs w:val="23"/>
      <w:lang w:bidi="ar-SA"/>
    </w:rPr>
  </w:style>
  <w:style w:type="character" w:customStyle="1" w:styleId="5100">
    <w:name w:val="正文文本 (5)10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31a">
    <w:name w:val="正文文本 (3) + 粗体1"/>
    <w:aliases w:val="非斜体4"/>
    <w:rsid w:val="000A3A02"/>
    <w:rPr>
      <w:rFonts w:ascii="Verdana" w:eastAsia="宋体" w:hAnsi="Verdana" w:cs="Verdana"/>
      <w:b/>
      <w:bCs/>
      <w:spacing w:val="0"/>
      <w:sz w:val="17"/>
      <w:szCs w:val="17"/>
      <w:lang w:val="en-US" w:bidi="ar-SA"/>
    </w:rPr>
  </w:style>
  <w:style w:type="character" w:customStyle="1" w:styleId="2BookAntiqua4">
    <w:name w:val="正文文本 (2) + Book Antiqua4"/>
    <w:aliases w:val="7 pt4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24">
    <w:name w:val="正文文本 (2)24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23">
    <w:name w:val="正文文本 (2)23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685pt1">
    <w:name w:val="正文文本 (6) + 8.5 pt1"/>
    <w:rsid w:val="000A3A02"/>
    <w:rPr>
      <w:rFonts w:ascii="Verdana" w:eastAsia="宋体" w:hAnsi="Verdana"/>
      <w:sz w:val="17"/>
      <w:szCs w:val="17"/>
      <w:lang w:bidi="ar-SA"/>
    </w:rPr>
  </w:style>
  <w:style w:type="character" w:customStyle="1" w:styleId="5115pt4">
    <w:name w:val="正文文本 (5) + 11.5 pt4"/>
    <w:rsid w:val="000A3A02"/>
    <w:rPr>
      <w:rFonts w:ascii="Verdana" w:eastAsia="宋体" w:hAnsi="Verdana"/>
      <w:i/>
      <w:iCs/>
      <w:sz w:val="23"/>
      <w:szCs w:val="23"/>
      <w:lang w:bidi="ar-SA"/>
    </w:rPr>
  </w:style>
  <w:style w:type="character" w:customStyle="1" w:styleId="59">
    <w:name w:val="正文文本 (5)9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222">
    <w:name w:val="正文文本 (2)22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31">
    <w:name w:val="正文文本 (2) + 8.5 pt31"/>
    <w:aliases w:val="粗体17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5115pt3">
    <w:name w:val="正文文本 (5) + 11.5 pt3"/>
    <w:rsid w:val="000A3A02"/>
    <w:rPr>
      <w:rFonts w:ascii="Verdana" w:eastAsia="宋体" w:hAnsi="Verdana"/>
      <w:i/>
      <w:iCs/>
      <w:sz w:val="23"/>
      <w:szCs w:val="23"/>
      <w:lang w:bidi="ar-SA"/>
    </w:rPr>
  </w:style>
  <w:style w:type="character" w:customStyle="1" w:styleId="58">
    <w:name w:val="正文文本 (5)8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221">
    <w:name w:val="正文文本 (2)21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30">
    <w:name w:val="正文文本 (2) + 8.5 pt30"/>
    <w:aliases w:val="粗体16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29">
    <w:name w:val="正文文本 (2) + 8.5 pt29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28">
    <w:name w:val="正文文本 (2) + 8.5 pt28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20">
    <w:name w:val="正文文本 (2)20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27">
    <w:name w:val="正文文本 (2) + 8.5 pt27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26">
    <w:name w:val="正文文本 (2) + 8.5 pt26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25">
    <w:name w:val="正文文本 (2) + 8.5 pt25"/>
    <w:aliases w:val="粗体15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19">
    <w:name w:val="正文文本 (2)19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24">
    <w:name w:val="正文文本 (2) + 8.5 pt24"/>
    <w:aliases w:val="粗体14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23">
    <w:name w:val="正文文本 (2) + 8.5 pt23"/>
    <w:rsid w:val="000A3A02"/>
    <w:rPr>
      <w:rFonts w:ascii="Verdana" w:eastAsia="宋体" w:hAnsi="Verdana" w:cs="Verdana"/>
      <w:b/>
      <w:bCs/>
      <w:spacing w:val="0"/>
      <w:sz w:val="17"/>
      <w:szCs w:val="17"/>
      <w:u w:val="single"/>
      <w:lang w:bidi="ar-SA"/>
    </w:rPr>
  </w:style>
  <w:style w:type="character" w:customStyle="1" w:styleId="285pt22">
    <w:name w:val="正文文本 (2) + 8.5 pt22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3">
    <w:name w:val="正文文本 (2) + Book Antiqua3"/>
    <w:aliases w:val="7 pt3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18">
    <w:name w:val="正文文本 (2)18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5115pt2">
    <w:name w:val="正文文本 (5) + 11.5 pt2"/>
    <w:rsid w:val="000A3A02"/>
    <w:rPr>
      <w:rFonts w:ascii="Verdana" w:eastAsia="宋体" w:hAnsi="Verdana"/>
      <w:i/>
      <w:iCs/>
      <w:sz w:val="23"/>
      <w:szCs w:val="23"/>
      <w:lang w:bidi="ar-SA"/>
    </w:rPr>
  </w:style>
  <w:style w:type="character" w:customStyle="1" w:styleId="57">
    <w:name w:val="正文文本 (5)7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585pt2">
    <w:name w:val="正文文本 (5) + 8.5 pt2"/>
    <w:aliases w:val="非斜体3"/>
    <w:rsid w:val="000A3A02"/>
    <w:rPr>
      <w:rFonts w:ascii="Verdana" w:eastAsia="宋体" w:hAnsi="Verdana"/>
      <w:i/>
      <w:iCs/>
      <w:sz w:val="17"/>
      <w:szCs w:val="17"/>
      <w:lang w:bidi="ar-SA"/>
    </w:rPr>
  </w:style>
  <w:style w:type="character" w:customStyle="1" w:styleId="5115pt1">
    <w:name w:val="正文文本 (5) + 11.5 pt1"/>
    <w:rsid w:val="000A3A02"/>
    <w:rPr>
      <w:rFonts w:ascii="Verdana" w:eastAsia="宋体" w:hAnsi="Verdana"/>
      <w:i/>
      <w:iCs/>
      <w:sz w:val="23"/>
      <w:szCs w:val="23"/>
      <w:lang w:bidi="ar-SA"/>
    </w:rPr>
  </w:style>
  <w:style w:type="character" w:customStyle="1" w:styleId="56">
    <w:name w:val="正文文本 (5)6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217">
    <w:name w:val="正文文本 (2)17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21">
    <w:name w:val="正文文本 (2) + 8.5 pt21"/>
    <w:aliases w:val="粗体13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16">
    <w:name w:val="正文文本 (2)16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32pt">
    <w:name w:val="正文文本 (3) + 间距 2 pt"/>
    <w:rsid w:val="000A3A02"/>
    <w:rPr>
      <w:rFonts w:ascii="Verdana" w:eastAsia="宋体" w:hAnsi="Verdana" w:cs="Verdana"/>
      <w:i/>
      <w:iCs/>
      <w:spacing w:val="40"/>
      <w:sz w:val="17"/>
      <w:szCs w:val="17"/>
      <w:lang w:val="en-US" w:bidi="ar-SA"/>
    </w:rPr>
  </w:style>
  <w:style w:type="character" w:customStyle="1" w:styleId="2BookAntiqua2">
    <w:name w:val="正文文本 (2) + Book Antiqua2"/>
    <w:aliases w:val="7 pt2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15">
    <w:name w:val="正文文本 (2)15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85pt20">
    <w:name w:val="正文文本 (2) + 8.5 pt20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55">
    <w:name w:val="正文文本 (5)5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3120">
    <w:name w:val="正文文本 (3) + 非斜体12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110">
    <w:name w:val="正文文本 (3) + 非斜体11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101">
    <w:name w:val="正文文本 (3) + 非斜体10"/>
    <w:rsid w:val="000A3A02"/>
    <w:rPr>
      <w:rFonts w:ascii="Verdana" w:eastAsia="宋体" w:hAnsi="Verdana" w:cs="Verdana"/>
      <w:noProof/>
      <w:spacing w:val="0"/>
      <w:sz w:val="17"/>
      <w:szCs w:val="17"/>
      <w:lang w:val="en-US" w:bidi="ar-SA"/>
    </w:rPr>
  </w:style>
  <w:style w:type="character" w:customStyle="1" w:styleId="54">
    <w:name w:val="正文文本 (5)4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585pt1">
    <w:name w:val="正文文本 (5) + 8.5 pt1"/>
    <w:aliases w:val="非斜体2"/>
    <w:rsid w:val="000A3A02"/>
    <w:rPr>
      <w:rFonts w:ascii="Verdana" w:eastAsia="宋体" w:hAnsi="Verdana"/>
      <w:i/>
      <w:iCs/>
      <w:sz w:val="17"/>
      <w:szCs w:val="17"/>
      <w:lang w:bidi="ar-SA"/>
    </w:rPr>
  </w:style>
  <w:style w:type="character" w:customStyle="1" w:styleId="214">
    <w:name w:val="正文文本 (2)14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19">
    <w:name w:val="正文文本 (2) + 8.5 pt19"/>
    <w:aliases w:val="粗体12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13">
    <w:name w:val="正文文本 (2)13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18">
    <w:name w:val="正文文本 (2) + 8.5 pt18"/>
    <w:aliases w:val="粗体11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53">
    <w:name w:val="正文文本 (5)3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212">
    <w:name w:val="正文文本 (2)12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17">
    <w:name w:val="正文文本 (2) + 8.5 pt17"/>
    <w:aliases w:val="粗体10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1">
    <w:name w:val="正文文本 (2) + Book Antiqua1"/>
    <w:aliases w:val="7 pt1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11">
    <w:name w:val="正文文本 (2)11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85pt16">
    <w:name w:val="正文文本 (2) + 8.5 pt16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2pt2">
    <w:name w:val="正文文本 (3) + 间距 2 pt2"/>
    <w:rsid w:val="000A3A02"/>
    <w:rPr>
      <w:rFonts w:ascii="Verdana" w:eastAsia="宋体" w:hAnsi="Verdana" w:cs="Verdana"/>
      <w:i/>
      <w:iCs/>
      <w:spacing w:val="40"/>
      <w:sz w:val="17"/>
      <w:szCs w:val="17"/>
      <w:lang w:val="en-US" w:bidi="ar-SA"/>
    </w:rPr>
  </w:style>
  <w:style w:type="character" w:customStyle="1" w:styleId="375pt">
    <w:name w:val="正文文本 (3) + 7.5 pt"/>
    <w:aliases w:val="非斜体1"/>
    <w:rsid w:val="000A3A02"/>
    <w:rPr>
      <w:rFonts w:ascii="Verdana" w:eastAsia="宋体" w:hAnsi="Verdana" w:cs="Verdana"/>
      <w:spacing w:val="0"/>
      <w:sz w:val="15"/>
      <w:szCs w:val="15"/>
      <w:lang w:val="en-US" w:bidi="ar-SA"/>
    </w:rPr>
  </w:style>
  <w:style w:type="character" w:customStyle="1" w:styleId="210">
    <w:name w:val="正文文本 (2)10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15">
    <w:name w:val="正文文本 (2) + 8.5 pt15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14">
    <w:name w:val="正文文本 (2) + 8.5 pt14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13">
    <w:name w:val="正文文本 (2) + 8.5 pt13"/>
    <w:aliases w:val="粗体9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90">
    <w:name w:val="正文文本 (3) + 非斜体9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80">
    <w:name w:val="正文文本 (3) + 非斜体8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70">
    <w:name w:val="正文文本 (3) + 非斜体7"/>
    <w:rsid w:val="000A3A02"/>
    <w:rPr>
      <w:rFonts w:ascii="Verdana" w:eastAsia="宋体" w:hAnsi="Verdana" w:cs="Verdana"/>
      <w:noProof/>
      <w:spacing w:val="0"/>
      <w:sz w:val="17"/>
      <w:szCs w:val="17"/>
      <w:lang w:val="en-US" w:bidi="ar-SA"/>
    </w:rPr>
  </w:style>
  <w:style w:type="character" w:customStyle="1" w:styleId="29">
    <w:name w:val="正文文本 (2)9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12">
    <w:name w:val="正文文本 (2) + 8.5 pt12"/>
    <w:aliases w:val="粗体8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">
    <w:name w:val="正文文本 (2)8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11">
    <w:name w:val="正文文本 (2) + 8.5 pt11"/>
    <w:aliases w:val="粗体7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7">
    <w:name w:val="正文文本 (2)7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10">
    <w:name w:val="正文文本 (2) + 8.5 pt10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9">
    <w:name w:val="正文文本 (2) + 8.5 pt9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8">
    <w:name w:val="正文文本 (2) + 8.5 pt8"/>
    <w:aliases w:val="粗体6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521">
    <w:name w:val="正文文本 (5)2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26">
    <w:name w:val="正文文本 (2)6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7">
    <w:name w:val="正文文本 (2) + 8.5 pt7"/>
    <w:aliases w:val="粗体5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5">
    <w:name w:val="正文文本 (2)5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6">
    <w:name w:val="正文文本 (2) + 8.5 pt6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5">
    <w:name w:val="正文文本 (2) + 8.5 pt5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4">
    <w:name w:val="正文文本 (2) + 8.5 pt4"/>
    <w:aliases w:val="粗体4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60">
    <w:name w:val="正文文本 (3) + 非斜体6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50">
    <w:name w:val="正文文本 (3) + 非斜体5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47">
    <w:name w:val="正文文本 (3) + 非斜体4"/>
    <w:rsid w:val="000A3A02"/>
    <w:rPr>
      <w:rFonts w:ascii="Verdana" w:eastAsia="宋体" w:hAnsi="Verdana" w:cs="Verdana"/>
      <w:noProof/>
      <w:spacing w:val="0"/>
      <w:sz w:val="17"/>
      <w:szCs w:val="17"/>
      <w:lang w:val="en-US" w:bidi="ar-SA"/>
    </w:rPr>
  </w:style>
  <w:style w:type="character" w:customStyle="1" w:styleId="24">
    <w:name w:val="正文文本 (2)4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3">
    <w:name w:val="正文文本 (2) + 8.5 pt3"/>
    <w:aliases w:val="粗体3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3b">
    <w:name w:val="正文文本 (3) + 非斜体3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2b">
    <w:name w:val="正文文本 (3) + 非斜体2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1b">
    <w:name w:val="正文文本 (3) + 非斜体1"/>
    <w:rsid w:val="000A3A02"/>
    <w:rPr>
      <w:rFonts w:ascii="Verdana" w:eastAsia="宋体" w:hAnsi="Verdana" w:cs="Verdana"/>
      <w:noProof/>
      <w:spacing w:val="0"/>
      <w:sz w:val="17"/>
      <w:szCs w:val="17"/>
      <w:lang w:val="en-US" w:bidi="ar-SA"/>
    </w:rPr>
  </w:style>
  <w:style w:type="character" w:customStyle="1" w:styleId="23a">
    <w:name w:val="正文文本 (2)3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2">
    <w:name w:val="正文文本 (2) + 8.5 pt2"/>
    <w:aliases w:val="粗体2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2pt1">
    <w:name w:val="正文文本 (3) + 间距 2 pt1"/>
    <w:rsid w:val="000A3A02"/>
    <w:rPr>
      <w:rFonts w:ascii="Verdana" w:eastAsia="宋体" w:hAnsi="Verdana" w:cs="Verdana"/>
      <w:i/>
      <w:iCs/>
      <w:spacing w:val="40"/>
      <w:sz w:val="17"/>
      <w:szCs w:val="17"/>
      <w:lang w:val="en-US" w:bidi="ar-SA"/>
    </w:rPr>
  </w:style>
  <w:style w:type="character" w:customStyle="1" w:styleId="22a">
    <w:name w:val="正文文本 (2)2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1">
    <w:name w:val="正文文本 (2) + 8.5 pt1"/>
    <w:aliases w:val="粗体1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paragraph" w:customStyle="1" w:styleId="21">
    <w:name w:val="正文文本 (2)1"/>
    <w:basedOn w:val="a"/>
    <w:link w:val="20"/>
    <w:rsid w:val="000A3A02"/>
    <w:pPr>
      <w:shd w:val="clear" w:color="auto" w:fill="FFFFFF"/>
      <w:spacing w:after="180" w:line="274" w:lineRule="exact"/>
      <w:ind w:hanging="580"/>
      <w:jc w:val="left"/>
    </w:pPr>
    <w:rPr>
      <w:rFonts w:ascii="宋体"/>
      <w:b/>
      <w:bCs/>
      <w:snapToGrid/>
      <w:sz w:val="19"/>
      <w:szCs w:val="19"/>
    </w:rPr>
  </w:style>
  <w:style w:type="paragraph" w:customStyle="1" w:styleId="41">
    <w:name w:val="正文文本 (4)1"/>
    <w:basedOn w:val="a"/>
    <w:link w:val="40"/>
    <w:rsid w:val="000A3A02"/>
    <w:pPr>
      <w:shd w:val="clear" w:color="auto" w:fill="FFFFFF"/>
      <w:spacing w:line="240" w:lineRule="atLeast"/>
      <w:jc w:val="left"/>
    </w:pPr>
    <w:rPr>
      <w:rFonts w:ascii="Verdana" w:hAnsi="Verdana"/>
      <w:b/>
      <w:bCs/>
      <w:snapToGrid/>
      <w:sz w:val="17"/>
      <w:szCs w:val="17"/>
    </w:rPr>
  </w:style>
  <w:style w:type="paragraph" w:customStyle="1" w:styleId="510">
    <w:name w:val="正文文本 (5)1"/>
    <w:basedOn w:val="a"/>
    <w:link w:val="50"/>
    <w:rsid w:val="000A3A02"/>
    <w:pPr>
      <w:shd w:val="clear" w:color="auto" w:fill="FFFFFF"/>
      <w:spacing w:before="660" w:after="120" w:line="307" w:lineRule="exact"/>
      <w:ind w:hanging="640"/>
      <w:jc w:val="left"/>
    </w:pPr>
    <w:rPr>
      <w:rFonts w:ascii="Verdana" w:hAnsi="Verdana"/>
      <w:i/>
      <w:iCs/>
      <w:snapToGrid/>
      <w:sz w:val="15"/>
      <w:szCs w:val="15"/>
    </w:rPr>
  </w:style>
  <w:style w:type="paragraph" w:customStyle="1" w:styleId="61">
    <w:name w:val="正文文本 (6)"/>
    <w:basedOn w:val="a"/>
    <w:link w:val="60"/>
    <w:rsid w:val="000A3A02"/>
    <w:pPr>
      <w:shd w:val="clear" w:color="auto" w:fill="FFFFFF"/>
      <w:spacing w:line="240" w:lineRule="atLeast"/>
      <w:jc w:val="left"/>
    </w:pPr>
    <w:rPr>
      <w:rFonts w:ascii="Verdana" w:hAnsi="Verdana"/>
      <w:snapToGrid/>
      <w:sz w:val="10"/>
      <w:szCs w:val="10"/>
    </w:rPr>
  </w:style>
  <w:style w:type="paragraph" w:customStyle="1" w:styleId="70">
    <w:name w:val="正文文本 (7)"/>
    <w:basedOn w:val="a"/>
    <w:link w:val="7"/>
    <w:rsid w:val="000A3A02"/>
    <w:pPr>
      <w:shd w:val="clear" w:color="auto" w:fill="FFFFFF"/>
      <w:spacing w:after="300" w:line="240" w:lineRule="atLeast"/>
      <w:jc w:val="left"/>
    </w:pPr>
    <w:rPr>
      <w:rFonts w:ascii="Verdana" w:hAnsi="Verdana"/>
      <w:i/>
      <w:iCs/>
      <w:snapToGrid/>
      <w:sz w:val="23"/>
      <w:szCs w:val="23"/>
    </w:rPr>
  </w:style>
  <w:style w:type="paragraph" w:styleId="12">
    <w:name w:val="toc 1"/>
    <w:basedOn w:val="a"/>
    <w:next w:val="a"/>
    <w:autoRedefine/>
    <w:uiPriority w:val="39"/>
    <w:rsid w:val="00170369"/>
  </w:style>
  <w:style w:type="character" w:customStyle="1" w:styleId="Char">
    <w:name w:val="页眉 Char"/>
    <w:basedOn w:val="a0"/>
    <w:link w:val="a3"/>
    <w:uiPriority w:val="99"/>
    <w:rsid w:val="002930CD"/>
    <w:rPr>
      <w:rFonts w:ascii="Arial" w:eastAsia="宋体" w:hAnsi="Arial"/>
      <w:snapToGrid/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930CD"/>
    <w:rPr>
      <w:rFonts w:ascii="Arial" w:eastAsia="宋体" w:hAnsi="Arial"/>
      <w:snapToGrid/>
      <w:kern w:val="2"/>
      <w:sz w:val="18"/>
      <w:szCs w:val="18"/>
    </w:rPr>
  </w:style>
  <w:style w:type="paragraph" w:styleId="ad">
    <w:name w:val="List Paragraph"/>
    <w:basedOn w:val="a"/>
    <w:uiPriority w:val="1"/>
    <w:qFormat/>
    <w:rsid w:val="00C809A1"/>
    <w:pPr>
      <w:ind w:firstLineChars="200" w:firstLine="420"/>
    </w:pPr>
  </w:style>
  <w:style w:type="paragraph" w:styleId="ae">
    <w:name w:val="Normal (Web)"/>
    <w:basedOn w:val="a"/>
    <w:uiPriority w:val="99"/>
    <w:unhideWhenUsed/>
    <w:rsid w:val="00CB6905"/>
    <w:pPr>
      <w:spacing w:before="100" w:beforeAutospacing="1" w:after="100" w:afterAutospacing="1"/>
      <w:jc w:val="left"/>
    </w:pPr>
    <w:rPr>
      <w:rFonts w:ascii="宋体" w:hAnsi="宋体" w:cs="宋体"/>
      <w:snapToGrid/>
      <w:szCs w:val="24"/>
    </w:rPr>
  </w:style>
  <w:style w:type="character" w:customStyle="1" w:styleId="3Char">
    <w:name w:val="标题 3 Char"/>
    <w:basedOn w:val="a0"/>
    <w:link w:val="3"/>
    <w:uiPriority w:val="1"/>
    <w:rsid w:val="0097558D"/>
    <w:rPr>
      <w:b/>
    </w:rPr>
  </w:style>
  <w:style w:type="paragraph" w:styleId="af">
    <w:name w:val="Balloon Text"/>
    <w:basedOn w:val="a"/>
    <w:link w:val="Char2"/>
    <w:rsid w:val="001C4605"/>
    <w:rPr>
      <w:sz w:val="18"/>
      <w:szCs w:val="18"/>
    </w:rPr>
  </w:style>
  <w:style w:type="character" w:customStyle="1" w:styleId="Char2">
    <w:name w:val="批注框文本 Char"/>
    <w:basedOn w:val="a0"/>
    <w:link w:val="af"/>
    <w:rsid w:val="001C4605"/>
    <w:rPr>
      <w:rFonts w:ascii="Arial" w:eastAsia="宋体" w:hAnsi="Arial"/>
      <w:snapToGrid/>
      <w:kern w:val="2"/>
      <w:sz w:val="18"/>
      <w:szCs w:val="18"/>
    </w:rPr>
  </w:style>
  <w:style w:type="paragraph" w:styleId="2a">
    <w:name w:val="toc 2"/>
    <w:basedOn w:val="a"/>
    <w:next w:val="a"/>
    <w:autoRedefine/>
    <w:uiPriority w:val="39"/>
    <w:unhideWhenUsed/>
    <w:rsid w:val="00170369"/>
    <w:pPr>
      <w:ind w:leftChars="200" w:left="200"/>
    </w:pPr>
  </w:style>
  <w:style w:type="paragraph" w:styleId="3b">
    <w:name w:val="toc 3"/>
    <w:basedOn w:val="a"/>
    <w:next w:val="a"/>
    <w:autoRedefine/>
    <w:uiPriority w:val="39"/>
    <w:unhideWhenUsed/>
    <w:rsid w:val="00170369"/>
    <w:pPr>
      <w:ind w:leftChars="400" w:left="400"/>
    </w:pPr>
  </w:style>
  <w:style w:type="paragraph" w:styleId="43">
    <w:name w:val="toc 4"/>
    <w:basedOn w:val="a"/>
    <w:next w:val="a"/>
    <w:autoRedefine/>
    <w:uiPriority w:val="39"/>
    <w:unhideWhenUsed/>
    <w:rsid w:val="00170369"/>
    <w:pPr>
      <w:ind w:leftChars="600" w:left="600"/>
    </w:pPr>
  </w:style>
  <w:style w:type="paragraph" w:styleId="3c">
    <w:name w:val="Body Text Indent 3"/>
    <w:basedOn w:val="a"/>
    <w:link w:val="3Char0"/>
    <w:unhideWhenUsed/>
    <w:rsid w:val="00C03BB0"/>
    <w:pPr>
      <w:spacing w:after="120"/>
      <w:ind w:leftChars="200" w:left="420"/>
    </w:pPr>
    <w:rPr>
      <w:sz w:val="16"/>
      <w:szCs w:val="16"/>
    </w:rPr>
  </w:style>
  <w:style w:type="character" w:customStyle="1" w:styleId="3Char0">
    <w:name w:val="正文文本缩进 3 Char"/>
    <w:basedOn w:val="a0"/>
    <w:link w:val="3c"/>
    <w:rsid w:val="00C03BB0"/>
    <w:rPr>
      <w:rFonts w:ascii="Arial" w:eastAsia="宋体" w:hAnsi="Arial"/>
      <w:snapToGrid/>
      <w:kern w:val="2"/>
      <w:sz w:val="16"/>
      <w:szCs w:val="16"/>
    </w:rPr>
  </w:style>
  <w:style w:type="character" w:customStyle="1" w:styleId="5Char">
    <w:name w:val="标题 5 Char"/>
    <w:basedOn w:val="a0"/>
    <w:link w:val="5"/>
    <w:rsid w:val="00C03BB0"/>
    <w:rPr>
      <w:snapToGrid/>
      <w:kern w:val="2"/>
      <w:sz w:val="24"/>
      <w:szCs w:val="24"/>
    </w:rPr>
  </w:style>
  <w:style w:type="character" w:customStyle="1" w:styleId="6Char">
    <w:name w:val="标题 6 Char"/>
    <w:basedOn w:val="a0"/>
    <w:link w:val="6"/>
    <w:rsid w:val="00C03BB0"/>
    <w:rPr>
      <w:snapToGrid/>
      <w:kern w:val="2"/>
      <w:sz w:val="24"/>
      <w:szCs w:val="24"/>
    </w:rPr>
  </w:style>
  <w:style w:type="paragraph" w:styleId="af0">
    <w:name w:val="Title"/>
    <w:basedOn w:val="1"/>
    <w:next w:val="a"/>
    <w:link w:val="Char3"/>
    <w:qFormat/>
    <w:rsid w:val="00C03BB0"/>
    <w:pPr>
      <w:jc w:val="center"/>
    </w:pPr>
    <w:rPr>
      <w:b w:val="0"/>
    </w:rPr>
  </w:style>
  <w:style w:type="character" w:customStyle="1" w:styleId="Char3">
    <w:name w:val="标题 Char"/>
    <w:basedOn w:val="a0"/>
    <w:link w:val="af0"/>
    <w:rsid w:val="00C03BB0"/>
    <w:rPr>
      <w:b/>
      <w:snapToGrid/>
      <w:kern w:val="2"/>
      <w:sz w:val="24"/>
      <w:szCs w:val="24"/>
    </w:rPr>
  </w:style>
  <w:style w:type="paragraph" w:customStyle="1" w:styleId="Table">
    <w:name w:val="Table"/>
    <w:basedOn w:val="3"/>
    <w:qFormat/>
    <w:rsid w:val="0097558D"/>
    <w:pPr>
      <w:tabs>
        <w:tab w:val="clear" w:pos="1134"/>
        <w:tab w:val="left" w:pos="1560"/>
      </w:tabs>
      <w:ind w:left="1559" w:hangingChars="647" w:hanging="1559"/>
    </w:pPr>
  </w:style>
  <w:style w:type="paragraph" w:customStyle="1" w:styleId="Fig">
    <w:name w:val="Fig"/>
    <w:basedOn w:val="Table"/>
    <w:qFormat/>
    <w:rsid w:val="000B69DF"/>
  </w:style>
  <w:style w:type="paragraph" w:customStyle="1" w:styleId="af1">
    <w:name w:val="附录"/>
    <w:basedOn w:val="a"/>
    <w:qFormat/>
    <w:rsid w:val="00C03BB0"/>
    <w:pPr>
      <w:spacing w:before="120"/>
    </w:pPr>
    <w:rPr>
      <w:szCs w:val="24"/>
    </w:rPr>
  </w:style>
  <w:style w:type="paragraph" w:styleId="5a">
    <w:name w:val="toc 5"/>
    <w:basedOn w:val="a"/>
    <w:next w:val="a"/>
    <w:autoRedefine/>
    <w:uiPriority w:val="39"/>
    <w:unhideWhenUsed/>
    <w:rsid w:val="00170369"/>
    <w:pPr>
      <w:ind w:leftChars="800" w:left="800"/>
    </w:pPr>
  </w:style>
  <w:style w:type="paragraph" w:styleId="62">
    <w:name w:val="toc 6"/>
    <w:basedOn w:val="a"/>
    <w:next w:val="a"/>
    <w:autoRedefine/>
    <w:uiPriority w:val="39"/>
    <w:unhideWhenUsed/>
    <w:rsid w:val="00170369"/>
    <w:pPr>
      <w:ind w:leftChars="1000" w:left="1000"/>
    </w:pPr>
  </w:style>
  <w:style w:type="character" w:customStyle="1" w:styleId="12pt">
    <w:name w:val="正文文本 + 12 pt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24"/>
      <w:szCs w:val="24"/>
      <w:lang w:bidi="ar-SA"/>
    </w:rPr>
  </w:style>
  <w:style w:type="character" w:customStyle="1" w:styleId="3d">
    <w:name w:val="正文文本 (3)_"/>
    <w:basedOn w:val="a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</w:rPr>
  </w:style>
  <w:style w:type="character" w:customStyle="1" w:styleId="3e">
    <w:name w:val="正文文本 (3) + 非粗体"/>
    <w:basedOn w:val="3d"/>
    <w:rsid w:val="00FE7768"/>
    <w:rPr>
      <w:rFonts w:ascii="Tahoma" w:eastAsia="宋体" w:hAnsi="Tahoma" w:cs="Tahoma"/>
      <w:b/>
      <w:bCs/>
      <w:i w:val="0"/>
      <w:iCs w:val="0"/>
      <w:smallCaps w:val="0"/>
      <w:strike w:val="0"/>
      <w:spacing w:val="0"/>
      <w:sz w:val="19"/>
      <w:szCs w:val="19"/>
    </w:rPr>
  </w:style>
  <w:style w:type="character" w:customStyle="1" w:styleId="13">
    <w:name w:val="正文文本1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2b">
    <w:name w:val="正文文本2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Arial">
    <w:name w:val="正文文本 + Arial"/>
    <w:aliases w:val="10 pt,粗体,斜体,正文文本 (5) + Arial,间距 0 pt,正文文本 + 8.5 pt,间距 1 pt,正文文本 (10) + 10 pt,正文文本 (11) + Arial,正文文本 (12) + 9.5 pt,正文文本 (12) + Arial,正文文本 (15) + Arial,4 pt,正文文本 (15) + Franklin Gothic Medium,6.5 pt,正文文本 (16) + Franklin Gothic Medium"/>
    <w:basedOn w:val="a5"/>
    <w:rsid w:val="00FE7768"/>
    <w:rPr>
      <w:rFonts w:ascii="Arial" w:eastAsia="宋体" w:hAnsi="Arial" w:cs="Arial"/>
      <w:b/>
      <w:bCs/>
      <w:i/>
      <w:iCs/>
      <w:smallCaps w:val="0"/>
      <w:strike w:val="0"/>
      <w:spacing w:val="0"/>
      <w:sz w:val="20"/>
      <w:szCs w:val="20"/>
      <w:lang w:bidi="ar-SA"/>
    </w:rPr>
  </w:style>
  <w:style w:type="character" w:customStyle="1" w:styleId="af2">
    <w:name w:val="表格标题_"/>
    <w:basedOn w:val="a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</w:rPr>
  </w:style>
  <w:style w:type="character" w:customStyle="1" w:styleId="3f">
    <w:name w:val="正文文本3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44">
    <w:name w:val="正文文本4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5b">
    <w:name w:val="正文文本5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3-1pt">
    <w:name w:val="正文文本 (3) + 间距 -1 pt"/>
    <w:basedOn w:val="3d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-20"/>
      <w:sz w:val="19"/>
      <w:szCs w:val="19"/>
    </w:rPr>
  </w:style>
  <w:style w:type="character" w:customStyle="1" w:styleId="8">
    <w:name w:val="正文文本 (8)_"/>
    <w:basedOn w:val="a0"/>
    <w:rsid w:val="00FE7768"/>
    <w:rPr>
      <w:rFonts w:ascii="Franklin Gothic Book" w:eastAsia="宋体" w:hAnsi="Franklin Gothic Book" w:cs="Franklin Gothic Book"/>
      <w:b w:val="0"/>
      <w:bCs w:val="0"/>
      <w:i w:val="0"/>
      <w:iCs w:val="0"/>
      <w:smallCaps w:val="0"/>
      <w:strike w:val="0"/>
      <w:sz w:val="27"/>
      <w:szCs w:val="27"/>
    </w:rPr>
  </w:style>
  <w:style w:type="character" w:customStyle="1" w:styleId="80">
    <w:name w:val="正文文本 (8)"/>
    <w:basedOn w:val="8"/>
    <w:rsid w:val="00FE7768"/>
    <w:rPr>
      <w:rFonts w:ascii="Franklin Gothic Book" w:eastAsia="宋体" w:hAnsi="Franklin Gothic Book" w:cs="Franklin Gothic Book"/>
      <w:b w:val="0"/>
      <w:bCs w:val="0"/>
      <w:i w:val="0"/>
      <w:iCs w:val="0"/>
      <w:smallCaps w:val="0"/>
      <w:strike w:val="0"/>
      <w:sz w:val="27"/>
      <w:szCs w:val="27"/>
    </w:rPr>
  </w:style>
  <w:style w:type="character" w:customStyle="1" w:styleId="63">
    <w:name w:val="正文文本6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9">
    <w:name w:val="正文文本 (9)_"/>
    <w:basedOn w:val="a0"/>
    <w:rsid w:val="00FE7768"/>
    <w:rPr>
      <w:rFonts w:ascii="Arial" w:eastAsia="宋体" w:hAnsi="Arial" w:cs="Arial"/>
      <w:b w:val="0"/>
      <w:bCs w:val="0"/>
      <w:i w:val="0"/>
      <w:iCs w:val="0"/>
      <w:smallCaps w:val="0"/>
      <w:strike w:val="0"/>
      <w:spacing w:val="0"/>
      <w:sz w:val="20"/>
      <w:szCs w:val="20"/>
    </w:rPr>
  </w:style>
  <w:style w:type="character" w:customStyle="1" w:styleId="100">
    <w:name w:val="正文文本 (10)_"/>
    <w:basedOn w:val="a0"/>
    <w:rsid w:val="00FE7768"/>
    <w:rPr>
      <w:rFonts w:ascii="Arial" w:eastAsia="宋体" w:hAnsi="Arial" w:cs="Arial"/>
      <w:b w:val="0"/>
      <w:bCs w:val="0"/>
      <w:i w:val="0"/>
      <w:iCs w:val="0"/>
      <w:smallCaps w:val="0"/>
      <w:strike w:val="0"/>
      <w:spacing w:val="0"/>
      <w:sz w:val="14"/>
      <w:szCs w:val="14"/>
    </w:rPr>
  </w:style>
  <w:style w:type="character" w:customStyle="1" w:styleId="101">
    <w:name w:val="正文文本 (10)"/>
    <w:basedOn w:val="100"/>
    <w:rsid w:val="00FE7768"/>
    <w:rPr>
      <w:rFonts w:ascii="Arial" w:eastAsia="宋体" w:hAnsi="Arial" w:cs="Arial"/>
      <w:b w:val="0"/>
      <w:bCs w:val="0"/>
      <w:i w:val="0"/>
      <w:iCs w:val="0"/>
      <w:smallCaps w:val="0"/>
      <w:strike w:val="0"/>
      <w:spacing w:val="0"/>
      <w:sz w:val="14"/>
      <w:szCs w:val="14"/>
    </w:rPr>
  </w:style>
  <w:style w:type="character" w:customStyle="1" w:styleId="10Tahoma">
    <w:name w:val="正文文本 (10) + Tahoma"/>
    <w:basedOn w:val="10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4"/>
      <w:szCs w:val="14"/>
    </w:rPr>
  </w:style>
  <w:style w:type="character" w:customStyle="1" w:styleId="110">
    <w:name w:val="正文文本 (11)_"/>
    <w:basedOn w:val="a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8"/>
      <w:szCs w:val="8"/>
    </w:rPr>
  </w:style>
  <w:style w:type="character" w:customStyle="1" w:styleId="111">
    <w:name w:val="正文文本 (11)"/>
    <w:basedOn w:val="11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8"/>
      <w:szCs w:val="8"/>
    </w:rPr>
  </w:style>
  <w:style w:type="character" w:customStyle="1" w:styleId="71">
    <w:name w:val="正文文本7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120">
    <w:name w:val="正文文本 (12)_"/>
    <w:basedOn w:val="a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2"/>
      <w:szCs w:val="12"/>
    </w:rPr>
  </w:style>
  <w:style w:type="character" w:customStyle="1" w:styleId="121">
    <w:name w:val="正文文本 (12)"/>
    <w:basedOn w:val="12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2"/>
      <w:szCs w:val="12"/>
    </w:rPr>
  </w:style>
  <w:style w:type="character" w:customStyle="1" w:styleId="125pt">
    <w:name w:val="正文文本 (12) + 5 pt"/>
    <w:aliases w:val="小型大写,正文文本 (27) + 5 pt,正文文本 (5) + 非斜体"/>
    <w:basedOn w:val="120"/>
    <w:rsid w:val="00FE7768"/>
    <w:rPr>
      <w:rFonts w:ascii="Tahoma" w:eastAsia="宋体" w:hAnsi="Tahoma" w:cs="Tahoma"/>
      <w:b w:val="0"/>
      <w:bCs w:val="0"/>
      <w:i w:val="0"/>
      <w:iCs w:val="0"/>
      <w:smallCaps/>
      <w:strike w:val="0"/>
      <w:spacing w:val="0"/>
      <w:sz w:val="10"/>
      <w:szCs w:val="10"/>
    </w:rPr>
  </w:style>
  <w:style w:type="character" w:customStyle="1" w:styleId="14">
    <w:name w:val="正文文本 (14)_"/>
    <w:basedOn w:val="a0"/>
    <w:rsid w:val="00FE7768"/>
    <w:rPr>
      <w:rFonts w:ascii="Franklin Gothic Book" w:eastAsia="宋体" w:hAnsi="Franklin Gothic Book" w:cs="Franklin Gothic Book"/>
      <w:b w:val="0"/>
      <w:bCs w:val="0"/>
      <w:i w:val="0"/>
      <w:iCs w:val="0"/>
      <w:smallCaps w:val="0"/>
      <w:strike w:val="0"/>
      <w:spacing w:val="-40"/>
      <w:sz w:val="115"/>
      <w:szCs w:val="115"/>
    </w:rPr>
  </w:style>
  <w:style w:type="character" w:customStyle="1" w:styleId="140">
    <w:name w:val="正文文本 (14)"/>
    <w:basedOn w:val="14"/>
    <w:rsid w:val="00FE7768"/>
    <w:rPr>
      <w:rFonts w:ascii="Franklin Gothic Book" w:eastAsia="宋体" w:hAnsi="Franklin Gothic Book" w:cs="Franklin Gothic Book"/>
      <w:b w:val="0"/>
      <w:bCs w:val="0"/>
      <w:i w:val="0"/>
      <w:iCs w:val="0"/>
      <w:smallCaps w:val="0"/>
      <w:strike w:val="0"/>
      <w:spacing w:val="-40"/>
      <w:sz w:val="115"/>
      <w:szCs w:val="115"/>
    </w:rPr>
  </w:style>
  <w:style w:type="character" w:customStyle="1" w:styleId="130">
    <w:name w:val="正文文本 (13)_"/>
    <w:basedOn w:val="a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4"/>
      <w:szCs w:val="14"/>
    </w:rPr>
  </w:style>
  <w:style w:type="character" w:customStyle="1" w:styleId="131">
    <w:name w:val="正文文本 (13)"/>
    <w:basedOn w:val="13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4"/>
      <w:szCs w:val="14"/>
    </w:rPr>
  </w:style>
  <w:style w:type="character" w:customStyle="1" w:styleId="81">
    <w:name w:val="正文文本8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15">
    <w:name w:val="正文文本 (15)_"/>
    <w:basedOn w:val="a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0"/>
      <w:szCs w:val="10"/>
    </w:rPr>
  </w:style>
  <w:style w:type="character" w:customStyle="1" w:styleId="150">
    <w:name w:val="正文文本 (15)"/>
    <w:basedOn w:val="1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0"/>
      <w:szCs w:val="10"/>
    </w:rPr>
  </w:style>
  <w:style w:type="character" w:customStyle="1" w:styleId="1595pt">
    <w:name w:val="正文文本 (15) + 9.5 pt"/>
    <w:basedOn w:val="1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</w:rPr>
  </w:style>
  <w:style w:type="character" w:customStyle="1" w:styleId="152pt">
    <w:name w:val="正文文本 (15) + 间距 2 pt"/>
    <w:basedOn w:val="1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40"/>
      <w:sz w:val="10"/>
      <w:szCs w:val="10"/>
    </w:rPr>
  </w:style>
  <w:style w:type="character" w:customStyle="1" w:styleId="1565pt">
    <w:name w:val="正文文本 (15) + 6.5 pt"/>
    <w:basedOn w:val="1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3"/>
      <w:szCs w:val="13"/>
    </w:rPr>
  </w:style>
  <w:style w:type="character" w:customStyle="1" w:styleId="154pt">
    <w:name w:val="正文文本 (15) + 4 pt"/>
    <w:basedOn w:val="1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8"/>
      <w:szCs w:val="8"/>
    </w:rPr>
  </w:style>
  <w:style w:type="character" w:customStyle="1" w:styleId="16">
    <w:name w:val="正文文本 (16)_"/>
    <w:basedOn w:val="a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3"/>
      <w:szCs w:val="13"/>
    </w:rPr>
  </w:style>
  <w:style w:type="character" w:customStyle="1" w:styleId="160">
    <w:name w:val="正文文本 (16)"/>
    <w:basedOn w:val="16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3"/>
      <w:szCs w:val="13"/>
    </w:rPr>
  </w:style>
  <w:style w:type="character" w:customStyle="1" w:styleId="165pt">
    <w:name w:val="正文文本 (16) + 5 pt"/>
    <w:basedOn w:val="16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0"/>
      <w:szCs w:val="10"/>
    </w:rPr>
  </w:style>
  <w:style w:type="character" w:customStyle="1" w:styleId="164pt">
    <w:name w:val="正文文本 (16) + 4 pt"/>
    <w:basedOn w:val="16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8"/>
      <w:szCs w:val="8"/>
    </w:rPr>
  </w:style>
  <w:style w:type="character" w:customStyle="1" w:styleId="167pt">
    <w:name w:val="正文文本 (16) + 7 pt"/>
    <w:basedOn w:val="16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4"/>
      <w:szCs w:val="14"/>
    </w:rPr>
  </w:style>
  <w:style w:type="character" w:customStyle="1" w:styleId="90">
    <w:name w:val="正文文本9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151">
    <w:name w:val="正文文本 (15) + 小型大写"/>
    <w:basedOn w:val="15"/>
    <w:rsid w:val="00FE7768"/>
    <w:rPr>
      <w:rFonts w:ascii="Tahoma" w:eastAsia="宋体" w:hAnsi="Tahoma" w:cs="Tahoma"/>
      <w:b w:val="0"/>
      <w:bCs w:val="0"/>
      <w:i w:val="0"/>
      <w:iCs w:val="0"/>
      <w:smallCaps/>
      <w:strike w:val="0"/>
      <w:spacing w:val="0"/>
      <w:sz w:val="10"/>
      <w:szCs w:val="10"/>
    </w:rPr>
  </w:style>
  <w:style w:type="character" w:customStyle="1" w:styleId="102">
    <w:name w:val="正文文本10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17">
    <w:name w:val="正文文本 (17)_"/>
    <w:basedOn w:val="a0"/>
    <w:rsid w:val="00FE7768"/>
    <w:rPr>
      <w:rFonts w:ascii="Franklin Gothic Book" w:eastAsia="宋体" w:hAnsi="Franklin Gothic Book" w:cs="Franklin Gothic Book"/>
      <w:b w:val="0"/>
      <w:bCs w:val="0"/>
      <w:i w:val="0"/>
      <w:iCs w:val="0"/>
      <w:smallCaps w:val="0"/>
      <w:strike w:val="0"/>
      <w:sz w:val="27"/>
      <w:szCs w:val="27"/>
    </w:rPr>
  </w:style>
  <w:style w:type="character" w:customStyle="1" w:styleId="170">
    <w:name w:val="正文文本 (17)"/>
    <w:basedOn w:val="17"/>
    <w:rsid w:val="00FE7768"/>
    <w:rPr>
      <w:rFonts w:ascii="Franklin Gothic Book" w:eastAsia="宋体" w:hAnsi="Franklin Gothic Book" w:cs="Franklin Gothic Book"/>
      <w:b w:val="0"/>
      <w:bCs w:val="0"/>
      <w:i w:val="0"/>
      <w:iCs w:val="0"/>
      <w:smallCaps w:val="0"/>
      <w:strike w:val="0"/>
      <w:sz w:val="27"/>
      <w:szCs w:val="27"/>
    </w:rPr>
  </w:style>
  <w:style w:type="character" w:customStyle="1" w:styleId="112">
    <w:name w:val="正文文本11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14-6pt">
    <w:name w:val="正文文本 (14) + 间距 -6 pt"/>
    <w:basedOn w:val="14"/>
    <w:rsid w:val="00FE7768"/>
    <w:rPr>
      <w:rFonts w:ascii="Franklin Gothic Book" w:eastAsia="宋体" w:hAnsi="Franklin Gothic Book" w:cs="Franklin Gothic Book"/>
      <w:b w:val="0"/>
      <w:bCs w:val="0"/>
      <w:i w:val="0"/>
      <w:iCs w:val="0"/>
      <w:smallCaps w:val="0"/>
      <w:strike w:val="0"/>
      <w:spacing w:val="-120"/>
      <w:sz w:val="115"/>
      <w:szCs w:val="115"/>
    </w:rPr>
  </w:style>
  <w:style w:type="character" w:customStyle="1" w:styleId="18">
    <w:name w:val="正文文本 (18)_"/>
    <w:basedOn w:val="a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-10"/>
      <w:sz w:val="14"/>
      <w:szCs w:val="14"/>
    </w:rPr>
  </w:style>
  <w:style w:type="character" w:customStyle="1" w:styleId="180">
    <w:name w:val="正文文本 (18)"/>
    <w:basedOn w:val="18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-10"/>
      <w:sz w:val="14"/>
      <w:szCs w:val="14"/>
    </w:rPr>
  </w:style>
  <w:style w:type="character" w:customStyle="1" w:styleId="122">
    <w:name w:val="正文文本12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132">
    <w:name w:val="正文文本13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14-5pt">
    <w:name w:val="正文文本 (14) + 间距 -5 pt"/>
    <w:basedOn w:val="14"/>
    <w:rsid w:val="00FE7768"/>
    <w:rPr>
      <w:rFonts w:ascii="Franklin Gothic Book" w:eastAsia="宋体" w:hAnsi="Franklin Gothic Book" w:cs="Franklin Gothic Book"/>
      <w:b w:val="0"/>
      <w:bCs w:val="0"/>
      <w:i w:val="0"/>
      <w:iCs w:val="0"/>
      <w:smallCaps w:val="0"/>
      <w:strike w:val="0"/>
      <w:spacing w:val="-100"/>
      <w:sz w:val="115"/>
      <w:szCs w:val="115"/>
    </w:rPr>
  </w:style>
  <w:style w:type="character" w:customStyle="1" w:styleId="13Arial">
    <w:name w:val="正文文本 (13) + Arial"/>
    <w:basedOn w:val="130"/>
    <w:rsid w:val="00FE7768"/>
    <w:rPr>
      <w:rFonts w:ascii="Arial" w:eastAsia="宋体" w:hAnsi="Arial" w:cs="Arial"/>
      <w:b w:val="0"/>
      <w:bCs w:val="0"/>
      <w:i w:val="0"/>
      <w:iCs w:val="0"/>
      <w:smallCaps w:val="0"/>
      <w:strike w:val="0"/>
      <w:spacing w:val="0"/>
      <w:sz w:val="14"/>
      <w:szCs w:val="14"/>
    </w:rPr>
  </w:style>
  <w:style w:type="character" w:customStyle="1" w:styleId="19">
    <w:name w:val="正文文本 (19)_"/>
    <w:basedOn w:val="a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10"/>
      <w:sz w:val="14"/>
      <w:szCs w:val="14"/>
    </w:rPr>
  </w:style>
  <w:style w:type="character" w:customStyle="1" w:styleId="200">
    <w:name w:val="正文文本 (20)_"/>
    <w:basedOn w:val="a0"/>
    <w:rsid w:val="00FE7768"/>
    <w:rPr>
      <w:rFonts w:ascii="Franklin Gothic Book" w:eastAsia="宋体" w:hAnsi="Franklin Gothic Book" w:cs="Franklin Gothic Book"/>
      <w:b w:val="0"/>
      <w:bCs w:val="0"/>
      <w:i w:val="0"/>
      <w:iCs w:val="0"/>
      <w:smallCaps w:val="0"/>
      <w:strike w:val="0"/>
      <w:sz w:val="400"/>
      <w:szCs w:val="400"/>
    </w:rPr>
  </w:style>
  <w:style w:type="character" w:customStyle="1" w:styleId="201">
    <w:name w:val="正文文本 (20)"/>
    <w:basedOn w:val="200"/>
    <w:rsid w:val="00FE7768"/>
    <w:rPr>
      <w:rFonts w:ascii="Franklin Gothic Book" w:eastAsia="宋体" w:hAnsi="Franklin Gothic Book" w:cs="Franklin Gothic Book"/>
      <w:b w:val="0"/>
      <w:bCs w:val="0"/>
      <w:i w:val="0"/>
      <w:iCs w:val="0"/>
      <w:smallCaps w:val="0"/>
      <w:strike w:val="0"/>
      <w:sz w:val="400"/>
      <w:szCs w:val="400"/>
    </w:rPr>
  </w:style>
  <w:style w:type="character" w:customStyle="1" w:styleId="21a">
    <w:name w:val="正文文本 (21)_"/>
    <w:basedOn w:val="a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4"/>
      <w:szCs w:val="14"/>
    </w:rPr>
  </w:style>
  <w:style w:type="character" w:customStyle="1" w:styleId="2165pt">
    <w:name w:val="正文文本 (21) + 6.5 pt"/>
    <w:basedOn w:val="21a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3"/>
      <w:szCs w:val="13"/>
    </w:rPr>
  </w:style>
  <w:style w:type="character" w:customStyle="1" w:styleId="21b">
    <w:name w:val="正文文本 (21)"/>
    <w:basedOn w:val="21a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4"/>
      <w:szCs w:val="14"/>
    </w:rPr>
  </w:style>
  <w:style w:type="character" w:customStyle="1" w:styleId="22b">
    <w:name w:val="正文文本 (22)_"/>
    <w:basedOn w:val="a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21"/>
      <w:szCs w:val="21"/>
    </w:rPr>
  </w:style>
  <w:style w:type="character" w:customStyle="1" w:styleId="22c">
    <w:name w:val="正文文本 (22)"/>
    <w:basedOn w:val="22b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21"/>
      <w:szCs w:val="21"/>
    </w:rPr>
  </w:style>
  <w:style w:type="character" w:customStyle="1" w:styleId="23b">
    <w:name w:val="正文文本 (23)_"/>
    <w:basedOn w:val="a0"/>
    <w:rsid w:val="00FE7768"/>
    <w:rPr>
      <w:rFonts w:ascii="MS Reference Sans Serif" w:eastAsia="宋体" w:hAnsi="MS Reference Sans Serif" w:cs="MS Reference Sans Serif"/>
      <w:b w:val="0"/>
      <w:bCs w:val="0"/>
      <w:i w:val="0"/>
      <w:iCs w:val="0"/>
      <w:smallCaps w:val="0"/>
      <w:strike w:val="0"/>
      <w:spacing w:val="0"/>
      <w:sz w:val="8"/>
      <w:szCs w:val="8"/>
    </w:rPr>
  </w:style>
  <w:style w:type="character" w:customStyle="1" w:styleId="23c">
    <w:name w:val="正文文本 (23)"/>
    <w:basedOn w:val="23b"/>
    <w:rsid w:val="00FE7768"/>
    <w:rPr>
      <w:rFonts w:ascii="MS Reference Sans Serif" w:eastAsia="宋体" w:hAnsi="MS Reference Sans Serif" w:cs="MS Reference Sans Serif"/>
      <w:b w:val="0"/>
      <w:bCs w:val="0"/>
      <w:i w:val="0"/>
      <w:iCs w:val="0"/>
      <w:smallCaps w:val="0"/>
      <w:strike w:val="0"/>
      <w:spacing w:val="0"/>
      <w:sz w:val="8"/>
      <w:szCs w:val="8"/>
    </w:rPr>
  </w:style>
  <w:style w:type="character" w:customStyle="1" w:styleId="24a">
    <w:name w:val="正文文本 (24)_"/>
    <w:basedOn w:val="a0"/>
    <w:rsid w:val="00FE7768"/>
    <w:rPr>
      <w:rFonts w:ascii="Franklin Gothic Book" w:eastAsia="宋体" w:hAnsi="Franklin Gothic Book" w:cs="Franklin Gothic Book"/>
      <w:b w:val="0"/>
      <w:bCs w:val="0"/>
      <w:i w:val="0"/>
      <w:iCs w:val="0"/>
      <w:smallCaps w:val="0"/>
      <w:strike w:val="0"/>
      <w:spacing w:val="190"/>
      <w:sz w:val="65"/>
      <w:szCs w:val="65"/>
    </w:rPr>
  </w:style>
  <w:style w:type="character" w:customStyle="1" w:styleId="24b">
    <w:name w:val="正文文本 (24)"/>
    <w:basedOn w:val="24a"/>
    <w:rsid w:val="00FE7768"/>
    <w:rPr>
      <w:rFonts w:ascii="Franklin Gothic Book" w:eastAsia="宋体" w:hAnsi="Franklin Gothic Book" w:cs="Franklin Gothic Book"/>
      <w:b w:val="0"/>
      <w:bCs w:val="0"/>
      <w:i w:val="0"/>
      <w:iCs w:val="0"/>
      <w:smallCaps w:val="0"/>
      <w:strike w:val="0"/>
      <w:spacing w:val="190"/>
      <w:sz w:val="65"/>
      <w:szCs w:val="65"/>
    </w:rPr>
  </w:style>
  <w:style w:type="character" w:customStyle="1" w:styleId="141">
    <w:name w:val="正文文本14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25a">
    <w:name w:val="正文文本 (25)_"/>
    <w:basedOn w:val="a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8"/>
      <w:szCs w:val="8"/>
    </w:rPr>
  </w:style>
  <w:style w:type="character" w:customStyle="1" w:styleId="25b">
    <w:name w:val="正文文本 (25)"/>
    <w:basedOn w:val="25a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8"/>
      <w:szCs w:val="8"/>
    </w:rPr>
  </w:style>
  <w:style w:type="character" w:customStyle="1" w:styleId="152">
    <w:name w:val="正文文本15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161">
    <w:name w:val="正文文本16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26a">
    <w:name w:val="正文文本 (26)_"/>
    <w:basedOn w:val="a0"/>
    <w:rsid w:val="00FE7768"/>
    <w:rPr>
      <w:rFonts w:ascii="Franklin Gothic Book" w:eastAsia="宋体" w:hAnsi="Franklin Gothic Book" w:cs="Franklin Gothic Book"/>
      <w:b w:val="0"/>
      <w:bCs w:val="0"/>
      <w:i w:val="0"/>
      <w:iCs w:val="0"/>
      <w:smallCaps w:val="0"/>
      <w:strike w:val="0"/>
      <w:sz w:val="27"/>
      <w:szCs w:val="27"/>
    </w:rPr>
  </w:style>
  <w:style w:type="character" w:customStyle="1" w:styleId="26b">
    <w:name w:val="正文文本 (26)"/>
    <w:basedOn w:val="26a"/>
    <w:rsid w:val="00FE7768"/>
    <w:rPr>
      <w:rFonts w:ascii="Franklin Gothic Book" w:eastAsia="宋体" w:hAnsi="Franklin Gothic Book" w:cs="Franklin Gothic Book"/>
      <w:b w:val="0"/>
      <w:bCs w:val="0"/>
      <w:i w:val="0"/>
      <w:iCs w:val="0"/>
      <w:smallCaps w:val="0"/>
      <w:strike w:val="0"/>
      <w:sz w:val="27"/>
      <w:szCs w:val="27"/>
    </w:rPr>
  </w:style>
  <w:style w:type="character" w:customStyle="1" w:styleId="171">
    <w:name w:val="正文文本17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27a">
    <w:name w:val="正文文本 (27)_"/>
    <w:basedOn w:val="a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8"/>
      <w:szCs w:val="8"/>
    </w:rPr>
  </w:style>
  <w:style w:type="character" w:customStyle="1" w:styleId="27b">
    <w:name w:val="正文文本 (27)"/>
    <w:basedOn w:val="27a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8"/>
      <w:szCs w:val="8"/>
    </w:rPr>
  </w:style>
  <w:style w:type="character" w:customStyle="1" w:styleId="28a">
    <w:name w:val="正文文本 (28)_"/>
    <w:basedOn w:val="a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9"/>
      <w:szCs w:val="9"/>
    </w:rPr>
  </w:style>
  <w:style w:type="character" w:customStyle="1" w:styleId="28b">
    <w:name w:val="正文文本 (28)"/>
    <w:basedOn w:val="28a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9"/>
      <w:szCs w:val="9"/>
    </w:rPr>
  </w:style>
  <w:style w:type="character" w:customStyle="1" w:styleId="181">
    <w:name w:val="正文文本18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1a">
    <w:name w:val="标题 #1_"/>
    <w:basedOn w:val="a0"/>
    <w:link w:val="1b"/>
    <w:rsid w:val="00FE7768"/>
    <w:rPr>
      <w:rFonts w:ascii="Tahoma" w:eastAsia="宋体" w:hAnsi="Tahoma" w:cs="Tahoma"/>
      <w:szCs w:val="24"/>
      <w:shd w:val="clear" w:color="auto" w:fill="FFFFFF"/>
    </w:rPr>
  </w:style>
  <w:style w:type="character" w:customStyle="1" w:styleId="190">
    <w:name w:val="正文文本19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27c">
    <w:name w:val="正文文本 (27) + 斜体"/>
    <w:basedOn w:val="27a"/>
    <w:rsid w:val="00FE7768"/>
    <w:rPr>
      <w:rFonts w:ascii="Tahoma" w:eastAsia="宋体" w:hAnsi="Tahoma" w:cs="Tahoma"/>
      <w:b w:val="0"/>
      <w:bCs w:val="0"/>
      <w:i/>
      <w:iCs/>
      <w:smallCaps w:val="0"/>
      <w:strike w:val="0"/>
      <w:spacing w:val="0"/>
      <w:sz w:val="8"/>
      <w:szCs w:val="8"/>
    </w:rPr>
  </w:style>
  <w:style w:type="character" w:customStyle="1" w:styleId="202">
    <w:name w:val="正文文本20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21c">
    <w:name w:val="正文文本21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22d">
    <w:name w:val="正文文本22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23d">
    <w:name w:val="正文文本23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af3">
    <w:name w:val="表格标题"/>
    <w:basedOn w:val="af2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</w:rPr>
  </w:style>
  <w:style w:type="character" w:customStyle="1" w:styleId="29a">
    <w:name w:val="正文文本 (29)_"/>
    <w:basedOn w:val="a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21"/>
      <w:szCs w:val="21"/>
    </w:rPr>
  </w:style>
  <w:style w:type="character" w:customStyle="1" w:styleId="29b">
    <w:name w:val="正文文本 (29)"/>
    <w:basedOn w:val="29a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21"/>
      <w:szCs w:val="21"/>
    </w:rPr>
  </w:style>
  <w:style w:type="character" w:customStyle="1" w:styleId="300">
    <w:name w:val="正文文本 (30)_"/>
    <w:basedOn w:val="a0"/>
    <w:link w:val="301"/>
    <w:rsid w:val="00FE7768"/>
    <w:rPr>
      <w:rFonts w:ascii="Tahoma" w:eastAsia="宋体" w:hAnsi="Tahoma" w:cs="Tahoma"/>
      <w:sz w:val="8"/>
      <w:szCs w:val="8"/>
      <w:shd w:val="clear" w:color="auto" w:fill="FFFFFF"/>
    </w:rPr>
  </w:style>
  <w:style w:type="character" w:customStyle="1" w:styleId="31c">
    <w:name w:val="正文文本 (31)_"/>
    <w:basedOn w:val="a0"/>
    <w:link w:val="31d"/>
    <w:rsid w:val="00FE7768"/>
    <w:rPr>
      <w:rFonts w:ascii="Tahoma" w:eastAsia="宋体" w:hAnsi="Tahoma" w:cs="Tahoma"/>
      <w:sz w:val="8"/>
      <w:szCs w:val="8"/>
      <w:shd w:val="clear" w:color="auto" w:fill="FFFFFF"/>
    </w:rPr>
  </w:style>
  <w:style w:type="character" w:customStyle="1" w:styleId="24c">
    <w:name w:val="正文文本24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25c">
    <w:name w:val="正文文本25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26c">
    <w:name w:val="正文文本26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27d">
    <w:name w:val="正文文本27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28c">
    <w:name w:val="正文文本28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32c">
    <w:name w:val="正文文本 (32)_"/>
    <w:basedOn w:val="a0"/>
    <w:link w:val="32d"/>
    <w:rsid w:val="00FE7768"/>
    <w:rPr>
      <w:rFonts w:ascii="Tahoma" w:eastAsia="宋体" w:hAnsi="Tahoma" w:cs="Tahoma"/>
      <w:sz w:val="17"/>
      <w:szCs w:val="17"/>
      <w:shd w:val="clear" w:color="auto" w:fill="FFFFFF"/>
    </w:rPr>
  </w:style>
  <w:style w:type="character" w:customStyle="1" w:styleId="29c">
    <w:name w:val="正文文本29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302">
    <w:name w:val="正文文本30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31e">
    <w:name w:val="正文文本31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32e">
    <w:name w:val="正文文本32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33c">
    <w:name w:val="正文文本33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348">
    <w:name w:val="正文文本34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351">
    <w:name w:val="正文文本35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361">
    <w:name w:val="正文文本36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371">
    <w:name w:val="正文文本37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381">
    <w:name w:val="正文文本38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391">
    <w:name w:val="正文文本39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33d">
    <w:name w:val="正文文本 (33)_"/>
    <w:basedOn w:val="a0"/>
    <w:link w:val="33e"/>
    <w:rsid w:val="00FE7768"/>
    <w:rPr>
      <w:rFonts w:ascii="Tahoma" w:eastAsia="宋体" w:hAnsi="Tahoma" w:cs="Tahoma"/>
      <w:szCs w:val="24"/>
      <w:shd w:val="clear" w:color="auto" w:fill="FFFFFF"/>
    </w:rPr>
  </w:style>
  <w:style w:type="character" w:customStyle="1" w:styleId="400">
    <w:name w:val="正文文本40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410">
    <w:name w:val="正文文本41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420">
    <w:name w:val="正文文本42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430">
    <w:name w:val="正文文本43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440">
    <w:name w:val="正文文本44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45">
    <w:name w:val="正文文本45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46">
    <w:name w:val="正文文本46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47">
    <w:name w:val="正文文本47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48">
    <w:name w:val="正文文本48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15pt">
    <w:name w:val="正文文本 + 间距 15 pt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300"/>
      <w:sz w:val="19"/>
      <w:szCs w:val="19"/>
      <w:lang w:bidi="ar-SA"/>
    </w:rPr>
  </w:style>
  <w:style w:type="character" w:customStyle="1" w:styleId="5pt">
    <w:name w:val="正文文本 + 间距 5 pt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100"/>
      <w:sz w:val="19"/>
      <w:szCs w:val="19"/>
      <w:lang w:bidi="ar-SA"/>
    </w:rPr>
  </w:style>
  <w:style w:type="character" w:customStyle="1" w:styleId="49">
    <w:name w:val="正文文本49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191">
    <w:name w:val="正文文本 (19)"/>
    <w:basedOn w:val="19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10"/>
      <w:sz w:val="14"/>
      <w:szCs w:val="14"/>
    </w:rPr>
  </w:style>
  <w:style w:type="character" w:customStyle="1" w:styleId="91">
    <w:name w:val="正文文本 (9)"/>
    <w:basedOn w:val="9"/>
    <w:rsid w:val="00FE7768"/>
    <w:rPr>
      <w:rFonts w:ascii="Arial" w:eastAsia="宋体" w:hAnsi="Arial" w:cs="Arial"/>
      <w:b w:val="0"/>
      <w:bCs w:val="0"/>
      <w:i w:val="0"/>
      <w:iCs w:val="0"/>
      <w:smallCaps w:val="0"/>
      <w:strike w:val="0"/>
      <w:spacing w:val="0"/>
      <w:sz w:val="20"/>
      <w:szCs w:val="20"/>
    </w:rPr>
  </w:style>
  <w:style w:type="character" w:customStyle="1" w:styleId="500">
    <w:name w:val="正文文本50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349">
    <w:name w:val="正文文本 (34)_"/>
    <w:basedOn w:val="a0"/>
    <w:link w:val="34a"/>
    <w:rsid w:val="00FE7768"/>
    <w:rPr>
      <w:rFonts w:ascii="Arial" w:eastAsia="宋体" w:hAnsi="Arial" w:cs="Arial"/>
      <w:sz w:val="16"/>
      <w:szCs w:val="16"/>
      <w:shd w:val="clear" w:color="auto" w:fill="FFFFFF"/>
    </w:rPr>
  </w:style>
  <w:style w:type="character" w:customStyle="1" w:styleId="7pt">
    <w:name w:val="正文文本 + 间距 7 pt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150"/>
      <w:sz w:val="19"/>
      <w:szCs w:val="19"/>
      <w:lang w:bidi="ar-SA"/>
    </w:rPr>
  </w:style>
  <w:style w:type="paragraph" w:customStyle="1" w:styleId="51">
    <w:name w:val="正文文本51"/>
    <w:basedOn w:val="a"/>
    <w:link w:val="a5"/>
    <w:rsid w:val="00FE7768"/>
    <w:pPr>
      <w:shd w:val="clear" w:color="auto" w:fill="FFFFFF"/>
      <w:spacing w:line="0" w:lineRule="atLeast"/>
      <w:ind w:hanging="460"/>
      <w:jc w:val="left"/>
    </w:pPr>
    <w:rPr>
      <w:rFonts w:ascii="宋体"/>
      <w:sz w:val="19"/>
      <w:szCs w:val="19"/>
    </w:rPr>
  </w:style>
  <w:style w:type="paragraph" w:customStyle="1" w:styleId="1b">
    <w:name w:val="标题 #1"/>
    <w:basedOn w:val="a"/>
    <w:link w:val="1a"/>
    <w:rsid w:val="00FE7768"/>
    <w:pPr>
      <w:shd w:val="clear" w:color="auto" w:fill="FFFFFF"/>
      <w:spacing w:after="180" w:line="0" w:lineRule="atLeast"/>
      <w:jc w:val="left"/>
      <w:outlineLvl w:val="0"/>
    </w:pPr>
    <w:rPr>
      <w:rFonts w:ascii="Tahoma" w:hAnsi="Tahoma" w:cs="Tahoma"/>
      <w:szCs w:val="24"/>
    </w:rPr>
  </w:style>
  <w:style w:type="paragraph" w:customStyle="1" w:styleId="301">
    <w:name w:val="正文文本 (30)"/>
    <w:basedOn w:val="a"/>
    <w:link w:val="300"/>
    <w:rsid w:val="00FE7768"/>
    <w:pPr>
      <w:shd w:val="clear" w:color="auto" w:fill="FFFFFF"/>
      <w:spacing w:line="0" w:lineRule="atLeast"/>
      <w:jc w:val="left"/>
    </w:pPr>
    <w:rPr>
      <w:rFonts w:ascii="Tahoma" w:hAnsi="Tahoma" w:cs="Tahoma"/>
      <w:sz w:val="8"/>
      <w:szCs w:val="8"/>
    </w:rPr>
  </w:style>
  <w:style w:type="paragraph" w:customStyle="1" w:styleId="31d">
    <w:name w:val="正文文本 (31)"/>
    <w:basedOn w:val="a"/>
    <w:link w:val="31c"/>
    <w:rsid w:val="00FE7768"/>
    <w:pPr>
      <w:shd w:val="clear" w:color="auto" w:fill="FFFFFF"/>
      <w:spacing w:line="0" w:lineRule="atLeast"/>
      <w:jc w:val="left"/>
    </w:pPr>
    <w:rPr>
      <w:rFonts w:ascii="Tahoma" w:hAnsi="Tahoma" w:cs="Tahoma"/>
      <w:sz w:val="8"/>
      <w:szCs w:val="8"/>
    </w:rPr>
  </w:style>
  <w:style w:type="paragraph" w:customStyle="1" w:styleId="32d">
    <w:name w:val="正文文本 (32)"/>
    <w:basedOn w:val="a"/>
    <w:link w:val="32c"/>
    <w:rsid w:val="00FE7768"/>
    <w:pPr>
      <w:shd w:val="clear" w:color="auto" w:fill="FFFFFF"/>
      <w:spacing w:before="60" w:after="180" w:line="0" w:lineRule="atLeast"/>
    </w:pPr>
    <w:rPr>
      <w:rFonts w:ascii="Tahoma" w:hAnsi="Tahoma" w:cs="Tahoma"/>
      <w:sz w:val="17"/>
      <w:szCs w:val="17"/>
    </w:rPr>
  </w:style>
  <w:style w:type="paragraph" w:customStyle="1" w:styleId="33e">
    <w:name w:val="正文文本 (33)"/>
    <w:basedOn w:val="a"/>
    <w:link w:val="33d"/>
    <w:rsid w:val="00FE7768"/>
    <w:pPr>
      <w:shd w:val="clear" w:color="auto" w:fill="FFFFFF"/>
      <w:spacing w:line="600" w:lineRule="exact"/>
      <w:jc w:val="left"/>
    </w:pPr>
    <w:rPr>
      <w:rFonts w:ascii="Tahoma" w:hAnsi="Tahoma" w:cs="Tahoma"/>
      <w:szCs w:val="24"/>
    </w:rPr>
  </w:style>
  <w:style w:type="paragraph" w:customStyle="1" w:styleId="34a">
    <w:name w:val="正文文本 (34)"/>
    <w:basedOn w:val="a"/>
    <w:link w:val="349"/>
    <w:rsid w:val="00FE7768"/>
    <w:pPr>
      <w:shd w:val="clear" w:color="auto" w:fill="FFFFFF"/>
      <w:spacing w:line="326" w:lineRule="exact"/>
      <w:ind w:hanging="380"/>
      <w:jc w:val="left"/>
    </w:pPr>
    <w:rPr>
      <w:rFonts w:ascii="Arial" w:hAnsi="Arial" w:cs="Arial"/>
      <w:sz w:val="16"/>
      <w:szCs w:val="16"/>
    </w:rPr>
  </w:style>
  <w:style w:type="table" w:customStyle="1" w:styleId="TableNormal">
    <w:name w:val="Table Normal"/>
    <w:uiPriority w:val="2"/>
    <w:semiHidden/>
    <w:unhideWhenUsed/>
    <w:qFormat/>
    <w:rsid w:val="00DD4C9C"/>
    <w:pPr>
      <w:widowControl w:val="0"/>
      <w:jc w:val="left"/>
    </w:pPr>
    <w:rPr>
      <w:rFonts w:asciiTheme="minorHAnsi" w:eastAsiaTheme="minorEastAsia" w:hAnsiTheme="minorHAnsi" w:cstheme="minorBidi"/>
      <w:snapToGrid/>
      <w:color w:val="auto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4">
    <w:name w:val="table of figures"/>
    <w:basedOn w:val="a"/>
    <w:next w:val="a"/>
    <w:uiPriority w:val="99"/>
    <w:unhideWhenUsed/>
    <w:rsid w:val="00B63C44"/>
    <w:pPr>
      <w:tabs>
        <w:tab w:val="left" w:pos="1560"/>
        <w:tab w:val="right" w:leader="dot" w:pos="9017"/>
      </w:tabs>
      <w:ind w:left="1560" w:hangingChars="650" w:hanging="1560"/>
    </w:pPr>
    <w:rPr>
      <w:noProof/>
    </w:rPr>
  </w:style>
  <w:style w:type="paragraph" w:customStyle="1" w:styleId="p">
    <w:name w:val="p"/>
    <w:basedOn w:val="a"/>
    <w:qFormat/>
    <w:rsid w:val="00855CEF"/>
    <w:pPr>
      <w:tabs>
        <w:tab w:val="left" w:pos="426"/>
      </w:tabs>
      <w:spacing w:beforeLines="50" w:before="120"/>
      <w:ind w:left="425" w:hangingChars="177" w:hanging="425"/>
    </w:pPr>
    <w:rPr>
      <w:rFonts w:eastAsiaTheme="minorEastAsia"/>
    </w:rPr>
  </w:style>
  <w:style w:type="paragraph" w:styleId="72">
    <w:name w:val="toc 7"/>
    <w:basedOn w:val="a"/>
    <w:next w:val="a"/>
    <w:autoRedefine/>
    <w:uiPriority w:val="39"/>
    <w:unhideWhenUsed/>
    <w:rsid w:val="002A7536"/>
    <w:pPr>
      <w:widowControl w:val="0"/>
      <w:ind w:leftChars="1200" w:left="2520"/>
    </w:pPr>
    <w:rPr>
      <w:rFonts w:asciiTheme="minorHAnsi" w:eastAsiaTheme="minorEastAsia" w:hAnsiTheme="minorHAnsi" w:cstheme="minorBidi"/>
      <w:snapToGrid/>
      <w:color w:val="auto"/>
      <w:kern w:val="2"/>
      <w:sz w:val="21"/>
      <w:szCs w:val="22"/>
    </w:rPr>
  </w:style>
  <w:style w:type="paragraph" w:styleId="82">
    <w:name w:val="toc 8"/>
    <w:basedOn w:val="a"/>
    <w:next w:val="a"/>
    <w:autoRedefine/>
    <w:uiPriority w:val="39"/>
    <w:unhideWhenUsed/>
    <w:rsid w:val="002A7536"/>
    <w:pPr>
      <w:widowControl w:val="0"/>
      <w:ind w:leftChars="1400" w:left="2940"/>
    </w:pPr>
    <w:rPr>
      <w:rFonts w:asciiTheme="minorHAnsi" w:eastAsiaTheme="minorEastAsia" w:hAnsiTheme="minorHAnsi" w:cstheme="minorBidi"/>
      <w:snapToGrid/>
      <w:color w:val="auto"/>
      <w:kern w:val="2"/>
      <w:sz w:val="21"/>
      <w:szCs w:val="22"/>
    </w:rPr>
  </w:style>
  <w:style w:type="paragraph" w:styleId="92">
    <w:name w:val="toc 9"/>
    <w:basedOn w:val="a"/>
    <w:next w:val="a"/>
    <w:autoRedefine/>
    <w:uiPriority w:val="39"/>
    <w:unhideWhenUsed/>
    <w:rsid w:val="002A7536"/>
    <w:pPr>
      <w:widowControl w:val="0"/>
      <w:ind w:leftChars="1600" w:left="3360"/>
    </w:pPr>
    <w:rPr>
      <w:rFonts w:asciiTheme="minorHAnsi" w:eastAsiaTheme="minorEastAsia" w:hAnsiTheme="minorHAnsi" w:cstheme="minorBidi"/>
      <w:snapToGrid/>
      <w:color w:val="auto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emf"/><Relationship Id="rId26" Type="http://schemas.openxmlformats.org/officeDocument/2006/relationships/image" Target="media/image13.png"/><Relationship Id="rId39" Type="http://schemas.openxmlformats.org/officeDocument/2006/relationships/customXml" Target="../customXml/item2.xml"/><Relationship Id="rId21" Type="http://schemas.openxmlformats.org/officeDocument/2006/relationships/image" Target="media/image8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7.emf"/><Relationship Id="rId29" Type="http://schemas.openxmlformats.org/officeDocument/2006/relationships/image" Target="media/image16.png"/><Relationship Id="rId41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1.png"/><Relationship Id="rId32" Type="http://schemas.openxmlformats.org/officeDocument/2006/relationships/image" Target="media/image19.emf"/><Relationship Id="rId37" Type="http://schemas.openxmlformats.org/officeDocument/2006/relationships/fontTable" Target="fontTable.xml"/><Relationship Id="rId40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0.emf"/><Relationship Id="rId28" Type="http://schemas.openxmlformats.org/officeDocument/2006/relationships/image" Target="media/image15.png"/><Relationship Id="rId36" Type="http://schemas.openxmlformats.org/officeDocument/2006/relationships/footer" Target="footer5.xml"/><Relationship Id="rId10" Type="http://schemas.openxmlformats.org/officeDocument/2006/relationships/image" Target="media/image3.emf"/><Relationship Id="rId19" Type="http://schemas.openxmlformats.org/officeDocument/2006/relationships/image" Target="media/image6.emf"/><Relationship Id="rId31" Type="http://schemas.openxmlformats.org/officeDocument/2006/relationships/image" Target="media/image18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emf"/><Relationship Id="rId35" Type="http://schemas.openxmlformats.org/officeDocument/2006/relationships/header" Target="header5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2.png"/><Relationship Id="rId33" Type="http://schemas.openxmlformats.org/officeDocument/2006/relationships/header" Target="header4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SimSun"/>
        <a:cs typeface=""/>
      </a:majorFont>
      <a:minorFont>
        <a:latin typeface="Calibri"/>
        <a:ea typeface="SimSu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solidFill>
          <a:schemeClr val="lt1"/>
        </a:solidFill>
        <a:ln w="6350">
          <a:noFill/>
        </a:ln>
        <a:effectLst/>
      </a:spPr>
      <a:bodyPr wrap="square" lIns="0" tIns="0" rIns="0" bIns="0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FBFFF70A00F44A838639A7438095EA" ma:contentTypeVersion="20" ma:contentTypeDescription="Create a new document." ma:contentTypeScope="" ma:versionID="6fe73bd9286fa434389250ca07233371">
  <xsd:schema xmlns:xsd="http://www.w3.org/2001/XMLSchema" xmlns:xs="http://www.w3.org/2001/XMLSchema" xmlns:p="http://schemas.microsoft.com/office/2006/metadata/properties" xmlns:ns2="858b7cdc-785d-4a36-8415-dbd71c615d3d" xmlns:ns3="6a9881b5-1305-4d46-8ee2-d5aa3b2d3927" targetNamespace="http://schemas.microsoft.com/office/2006/metadata/properties" ma:root="true" ma:fieldsID="a7e70e635ca2b170e0d13ee26e8296ae" ns2:_="" ns3:_="">
    <xsd:import namespace="858b7cdc-785d-4a36-8415-dbd71c615d3d"/>
    <xsd:import namespace="6a9881b5-1305-4d46-8ee2-d5aa3b2d39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3:TaxCatchAll" minOccurs="0"/>
                <xsd:element ref="ns2:lcf76f155ced4ddcb4097134ff3c332f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8b7cdc-785d-4a36-8415-dbd71c615d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5a3e8f82-da09-4279-aed2-eee19e49ff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9881b5-1305-4d46-8ee2-d5aa3b2d3927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38864012-3688-4989-a940-4f8d4710fbca}" ma:internalName="TaxCatchAll" ma:showField="CatchAllData" ma:web="6a9881b5-1305-4d46-8ee2-d5aa3b2d39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58b7cdc-785d-4a36-8415-dbd71c615d3d">
      <Terms xmlns="http://schemas.microsoft.com/office/infopath/2007/PartnerControls"/>
    </lcf76f155ced4ddcb4097134ff3c332f>
    <TaxCatchAll xmlns="6a9881b5-1305-4d46-8ee2-d5aa3b2d3927" xsi:nil="true"/>
  </documentManagement>
</p:properties>
</file>

<file path=customXml/itemProps1.xml><?xml version="1.0" encoding="utf-8"?>
<ds:datastoreItem xmlns:ds="http://schemas.openxmlformats.org/officeDocument/2006/customXml" ds:itemID="{8206EB98-4D39-43F0-820D-193F67B6BB4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01A5591-FB0A-433E-8BE5-5A6985C9543D}"/>
</file>

<file path=customXml/itemProps3.xml><?xml version="1.0" encoding="utf-8"?>
<ds:datastoreItem xmlns:ds="http://schemas.openxmlformats.org/officeDocument/2006/customXml" ds:itemID="{DBF3069A-7892-414D-97A5-5A36DA05F0BA}"/>
</file>

<file path=customXml/itemProps4.xml><?xml version="1.0" encoding="utf-8"?>
<ds:datastoreItem xmlns:ds="http://schemas.openxmlformats.org/officeDocument/2006/customXml" ds:itemID="{D1E359F4-0EDE-439F-963F-919C8E21072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</TotalTime>
  <Pages>5</Pages>
  <Words>415</Words>
  <Characters>2369</Characters>
  <Application>Microsoft Office Word</Application>
  <DocSecurity>0</DocSecurity>
  <Lines>19</Lines>
  <Paragraphs>5</Paragraphs>
  <ScaleCrop>false</ScaleCrop>
  <Company>MC SYSTEM</Company>
  <LinksUpToDate>false</LinksUpToDate>
  <CharactersWithSpaces>2779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±£»¤ÅäÖÃ½ÓÏßÍ¼</dc:title>
  <dc:subject/>
  <dc:creator>DTP12</dc:creator>
  <cp:keywords/>
  <dc:description/>
  <cp:lastModifiedBy>DTP</cp:lastModifiedBy>
  <cp:revision>86</cp:revision>
  <dcterms:created xsi:type="dcterms:W3CDTF">2020-09-09T02:47:00Z</dcterms:created>
  <dcterms:modified xsi:type="dcterms:W3CDTF">2023-09-08T05:45:00Z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0x010100CCFBFFF70A00F44A838639A7438095EA</vt:lpwstr>
  </property>
</Properties>
</file>