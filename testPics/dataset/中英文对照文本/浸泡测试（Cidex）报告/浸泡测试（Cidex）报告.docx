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footer4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31A" w:rsidRPr="002B2823" w:rsidRDefault="00D7131A" w:rsidP="003B3695">
      <w:pPr>
        <w:spacing w:beforeLines="25" w:before="60"/>
        <w:jc w:val="center"/>
        <w:rPr>
          <w:rFonts w:eastAsiaTheme="minorEastAsia"/>
          <w:b/>
          <w:sz w:val="32"/>
        </w:rPr>
      </w:pPr>
      <w:bookmarkStart w:id="0" w:name="bookmark0"/>
      <w:r w:rsidRPr="002B2823">
        <w:rPr>
          <w:b/>
          <w:sz w:val="32"/>
        </w:rPr>
        <w:t>浸泡测试（</w:t>
      </w:r>
      <w:proofErr w:type="spellStart"/>
      <w:r w:rsidRPr="002B2823">
        <w:rPr>
          <w:b/>
          <w:sz w:val="32"/>
        </w:rPr>
        <w:t>Cidex</w:t>
      </w:r>
      <w:proofErr w:type="spellEnd"/>
      <w:r w:rsidRPr="002B2823">
        <w:rPr>
          <w:b/>
          <w:sz w:val="32"/>
        </w:rPr>
        <w:t>）报告</w:t>
      </w:r>
      <w:bookmarkEnd w:id="0"/>
    </w:p>
    <w:p w:rsidR="00D7131A" w:rsidRPr="002B2823" w:rsidRDefault="00D7131A" w:rsidP="003B3695">
      <w:pPr>
        <w:tabs>
          <w:tab w:val="left" w:pos="1560"/>
        </w:tabs>
        <w:spacing w:beforeLines="25" w:before="60"/>
        <w:jc w:val="left"/>
        <w:rPr>
          <w:rFonts w:eastAsiaTheme="minorEastAsia"/>
        </w:rPr>
      </w:pPr>
      <w:r w:rsidRPr="002B2823">
        <w:rPr>
          <w:b/>
        </w:rPr>
        <w:t>测试项目</w:t>
      </w:r>
      <w:r w:rsidRPr="002B2823">
        <w:rPr>
          <w:b/>
        </w:rPr>
        <w:tab/>
      </w:r>
      <w:r w:rsidRPr="002B2823">
        <w:t>浸泡测试（</w:t>
      </w:r>
      <w:proofErr w:type="spellStart"/>
      <w:r w:rsidRPr="002B2823">
        <w:t>Cidex</w:t>
      </w:r>
      <w:proofErr w:type="spellEnd"/>
      <w:r w:rsidRPr="002B2823">
        <w:t>）</w:t>
      </w:r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  <w:b/>
        </w:rPr>
      </w:pPr>
      <w:r w:rsidRPr="002B2823">
        <w:rPr>
          <w:b/>
        </w:rPr>
        <w:t>测试定义</w:t>
      </w:r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</w:rPr>
      </w:pPr>
      <w:r w:rsidRPr="002B2823">
        <w:t>将探头浸入指定的消毒剂或清洁剂化学品中，直至浸没套管，浸泡后确认无安全相关问题。</w:t>
      </w:r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  <w:b/>
        </w:rPr>
      </w:pPr>
      <w:bookmarkStart w:id="1" w:name="bookmark1"/>
      <w:r w:rsidRPr="002B2823">
        <w:rPr>
          <w:b/>
        </w:rPr>
        <w:t>试验程序</w:t>
      </w:r>
      <w:bookmarkEnd w:id="1"/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</w:rPr>
      </w:pPr>
      <w:r w:rsidRPr="002B2823">
        <w:t>1.</w:t>
      </w:r>
      <w:r w:rsidRPr="002B2823">
        <w:t>将探头浸入指定的消毒剂或清洁剂化学品中，直至浸没套管，透镜表面朝下（从探头套管到电缆</w:t>
      </w:r>
      <w:r w:rsidRPr="002B2823">
        <w:t>0 - 100 mm</w:t>
      </w:r>
      <w:r w:rsidRPr="002B2823">
        <w:t>位置）。</w:t>
      </w:r>
    </w:p>
    <w:p w:rsidR="00D7131A" w:rsidRPr="002B2823" w:rsidRDefault="00D7131A" w:rsidP="003B3695">
      <w:pPr>
        <w:spacing w:beforeLines="25" w:before="60"/>
        <w:jc w:val="left"/>
        <w:rPr>
          <w:rFonts w:eastAsiaTheme="minorEastAsia"/>
        </w:rPr>
      </w:pPr>
      <w:r w:rsidRPr="002B2823">
        <w:t>2.</w:t>
      </w:r>
      <w:r w:rsidRPr="002B2823">
        <w:t>将探头浸泡</w:t>
      </w:r>
      <w:r w:rsidRPr="002B2823">
        <w:t>500</w:t>
      </w:r>
      <w:r w:rsidRPr="002B2823">
        <w:t>小时（或</w:t>
      </w:r>
      <w:r w:rsidRPr="002B2823">
        <w:t>31℃</w:t>
      </w:r>
      <w:r w:rsidRPr="002B2823">
        <w:t>下</w:t>
      </w:r>
      <w:r w:rsidRPr="002B2823">
        <w:t>336</w:t>
      </w:r>
      <w:r w:rsidRPr="002B2823">
        <w:t>小时）后，测量声学特性并检查外观，并进行漏电流</w:t>
      </w:r>
      <w:r w:rsidRPr="002B2823">
        <w:t>/</w:t>
      </w:r>
      <w:r w:rsidRPr="002B2823">
        <w:t>耐压测试，以确认满足电气安全性。</w:t>
      </w: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53"/>
        <w:gridCol w:w="6974"/>
      </w:tblGrid>
      <w:tr w:rsidR="00D7131A" w:rsidRPr="002B2823" w:rsidTr="004268FB">
        <w:trPr>
          <w:jc w:val="center"/>
        </w:trPr>
        <w:tc>
          <w:tcPr>
            <w:tcW w:w="2011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通过</w:t>
            </w:r>
            <w:r w:rsidRPr="002B2823">
              <w:rPr>
                <w:b/>
              </w:rPr>
              <w:t>/</w:t>
            </w:r>
            <w:r w:rsidRPr="002B2823">
              <w:rPr>
                <w:b/>
              </w:rPr>
              <w:t>未通过标准</w:t>
            </w:r>
          </w:p>
        </w:tc>
        <w:tc>
          <w:tcPr>
            <w:tcW w:w="6830" w:type="dxa"/>
            <w:shd w:val="clear" w:color="auto" w:fill="FFFFFF"/>
          </w:tcPr>
          <w:p w:rsidR="003B3695" w:rsidRPr="002B2823" w:rsidRDefault="00D7131A" w:rsidP="003B3695">
            <w:pPr>
              <w:tabs>
                <w:tab w:val="left" w:pos="2597"/>
              </w:tabs>
              <w:spacing w:beforeLines="25" w:before="60"/>
              <w:ind w:left="2597" w:hangingChars="1082" w:hanging="2597"/>
              <w:jc w:val="left"/>
              <w:rPr>
                <w:rFonts w:eastAsiaTheme="minorEastAsia"/>
              </w:rPr>
            </w:pPr>
            <w:r w:rsidRPr="002B2823">
              <w:t>声学特性</w:t>
            </w:r>
            <w:r w:rsidRPr="002B2823">
              <w:tab/>
            </w:r>
            <w:r w:rsidRPr="002B2823">
              <w:t>：</w:t>
            </w:r>
            <w:r w:rsidRPr="002B2823">
              <w:t>TPS</w:t>
            </w:r>
            <w:r w:rsidRPr="002B2823">
              <w:t>中列出的特性。</w:t>
            </w:r>
          </w:p>
          <w:p w:rsidR="003B3695" w:rsidRPr="002B2823" w:rsidRDefault="00D7131A" w:rsidP="003B3695">
            <w:pPr>
              <w:tabs>
                <w:tab w:val="left" w:pos="2597"/>
              </w:tabs>
              <w:spacing w:beforeLines="25" w:before="60"/>
              <w:ind w:left="2597" w:hangingChars="1082" w:hanging="2597"/>
              <w:jc w:val="left"/>
              <w:rPr>
                <w:rFonts w:eastAsiaTheme="minorEastAsia"/>
              </w:rPr>
            </w:pPr>
            <w:r w:rsidRPr="002B2823">
              <w:t>外观</w:t>
            </w:r>
            <w:r w:rsidR="002B2823" w:rsidRPr="002B2823">
              <w:tab/>
            </w:r>
            <w:r w:rsidRPr="002B2823">
              <w:t>：无异常</w:t>
            </w:r>
          </w:p>
          <w:p w:rsidR="003B3695" w:rsidRPr="002B2823" w:rsidRDefault="00D7131A" w:rsidP="003B3695">
            <w:pPr>
              <w:tabs>
                <w:tab w:val="left" w:pos="2597"/>
              </w:tabs>
              <w:spacing w:beforeLines="25" w:before="60"/>
              <w:ind w:left="2597" w:hangingChars="1082" w:hanging="2597"/>
              <w:jc w:val="left"/>
              <w:rPr>
                <w:rFonts w:eastAsiaTheme="minorEastAsia"/>
              </w:rPr>
            </w:pPr>
            <w:r w:rsidRPr="002B2823">
              <w:t>漏电流</w:t>
            </w:r>
            <w:r w:rsidR="002B2823" w:rsidRPr="002B2823">
              <w:tab/>
            </w:r>
            <w:r w:rsidRPr="002B2823">
              <w:t>：</w:t>
            </w:r>
            <w:r w:rsidRPr="002B2823">
              <w:t>264 VAC</w:t>
            </w:r>
            <w:r w:rsidRPr="002B2823">
              <w:t>下漏电流</w:t>
            </w:r>
            <w:r w:rsidRPr="002B2823">
              <w:t xml:space="preserve">≤50 </w:t>
            </w:r>
            <w:proofErr w:type="spellStart"/>
            <w:r w:rsidRPr="002B2823">
              <w:t>μA</w:t>
            </w:r>
            <w:proofErr w:type="spellEnd"/>
          </w:p>
          <w:p w:rsidR="00D7131A" w:rsidRPr="002B2823" w:rsidRDefault="00D7131A" w:rsidP="003B3695">
            <w:pPr>
              <w:tabs>
                <w:tab w:val="left" w:pos="2597"/>
              </w:tabs>
              <w:spacing w:beforeLines="25" w:before="60"/>
              <w:ind w:left="2597" w:hangingChars="1082" w:hanging="2597"/>
              <w:jc w:val="left"/>
              <w:rPr>
                <w:rFonts w:eastAsiaTheme="minorEastAsia"/>
              </w:rPr>
            </w:pPr>
            <w:proofErr w:type="gramStart"/>
            <w:r w:rsidRPr="002B2823">
              <w:t>介</w:t>
            </w:r>
            <w:proofErr w:type="gramEnd"/>
            <w:r w:rsidRPr="002B2823">
              <w:t>电击穿</w:t>
            </w:r>
            <w:r w:rsidR="002B2823" w:rsidRPr="002B2823">
              <w:tab/>
            </w:r>
            <w:r w:rsidRPr="002B2823">
              <w:t>：至</w:t>
            </w:r>
            <w:r w:rsidRPr="002B2823">
              <w:t>4000 VAC 60</w:t>
            </w:r>
            <w:r w:rsidRPr="002B2823">
              <w:t>秒内无击穿。</w:t>
            </w:r>
          </w:p>
        </w:tc>
      </w:tr>
      <w:tr w:rsidR="00D7131A" w:rsidRPr="002B2823" w:rsidTr="004268FB">
        <w:trPr>
          <w:jc w:val="center"/>
        </w:trPr>
        <w:tc>
          <w:tcPr>
            <w:tcW w:w="2011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参考</w:t>
            </w:r>
          </w:p>
        </w:tc>
        <w:tc>
          <w:tcPr>
            <w:tcW w:w="6830" w:type="dxa"/>
            <w:shd w:val="clear" w:color="auto" w:fill="FFFFFF"/>
          </w:tcPr>
          <w:p w:rsidR="003B3695" w:rsidRPr="002B2823" w:rsidRDefault="00D7131A" w:rsidP="003B3695">
            <w:pPr>
              <w:tabs>
                <w:tab w:val="left" w:pos="2597"/>
              </w:tabs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TPS Doc.MC94COMp-*</w:t>
            </w:r>
            <w:r w:rsidRPr="002B2823">
              <w:tab/>
            </w:r>
            <w:r w:rsidRPr="002B2823">
              <w:t>探头产品规范</w:t>
            </w:r>
          </w:p>
          <w:p w:rsidR="003B3695" w:rsidRPr="002B2823" w:rsidRDefault="00D7131A" w:rsidP="003B3695">
            <w:pPr>
              <w:tabs>
                <w:tab w:val="left" w:pos="2172"/>
              </w:tabs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 xml:space="preserve">PN 07297265 </w:t>
            </w:r>
            <w:r w:rsidRPr="002B2823">
              <w:tab/>
            </w:r>
            <w:r w:rsidRPr="002B2823">
              <w:t>通用探头需求规范</w:t>
            </w:r>
          </w:p>
          <w:p w:rsidR="00D7131A" w:rsidRPr="002B2823" w:rsidRDefault="003B3695" w:rsidP="003B3695">
            <w:pPr>
              <w:tabs>
                <w:tab w:val="left" w:pos="2172"/>
              </w:tabs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PN 4909383-L0849</w:t>
            </w:r>
            <w:r w:rsidRPr="002B2823">
              <w:tab/>
            </w:r>
            <w:r w:rsidRPr="002B2823">
              <w:t>测试程序，耐压和漏电流测试</w:t>
            </w:r>
          </w:p>
        </w:tc>
      </w:tr>
      <w:tr w:rsidR="00D7131A" w:rsidRPr="002B2823" w:rsidTr="004268FB">
        <w:trPr>
          <w:jc w:val="center"/>
        </w:trPr>
        <w:tc>
          <w:tcPr>
            <w:tcW w:w="2011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测试日期</w:t>
            </w:r>
          </w:p>
        </w:tc>
        <w:tc>
          <w:tcPr>
            <w:tcW w:w="6830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2012</w:t>
            </w:r>
            <w:r w:rsidRPr="002B2823">
              <w:t>年</w:t>
            </w:r>
            <w:r w:rsidRPr="002B2823">
              <w:t>2</w:t>
            </w:r>
            <w:r w:rsidRPr="002B2823">
              <w:t>月</w:t>
            </w:r>
            <w:r w:rsidRPr="002B2823">
              <w:t>11</w:t>
            </w:r>
            <w:r w:rsidRPr="002B2823">
              <w:t>日（完成日期）</w:t>
            </w:r>
          </w:p>
        </w:tc>
      </w:tr>
    </w:tbl>
    <w:p w:rsidR="00D7131A" w:rsidRPr="002B2823" w:rsidRDefault="00D7131A" w:rsidP="003B3695">
      <w:pPr>
        <w:rPr>
          <w:rFonts w:eastAsiaTheme="minorEastAsia"/>
        </w:rPr>
      </w:pP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694"/>
        <w:gridCol w:w="6333"/>
      </w:tblGrid>
      <w:tr w:rsidR="00D7131A" w:rsidRPr="002B2823" w:rsidTr="002B2823">
        <w:trPr>
          <w:jc w:val="center"/>
        </w:trPr>
        <w:tc>
          <w:tcPr>
            <w:tcW w:w="2694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测试用化学消毒剂</w:t>
            </w:r>
          </w:p>
        </w:tc>
        <w:tc>
          <w:tcPr>
            <w:tcW w:w="6333" w:type="dxa"/>
            <w:shd w:val="clear" w:color="auto" w:fill="FFFFFF"/>
          </w:tcPr>
          <w:p w:rsidR="00D7131A" w:rsidRPr="002B2823" w:rsidRDefault="00D7131A" w:rsidP="002B2823">
            <w:pPr>
              <w:spacing w:beforeLines="25" w:before="60"/>
              <w:jc w:val="center"/>
              <w:rPr>
                <w:rFonts w:eastAsiaTheme="minorEastAsia"/>
              </w:rPr>
            </w:pPr>
            <w:proofErr w:type="spellStart"/>
            <w:r w:rsidRPr="002B2823">
              <w:t>Cidex</w:t>
            </w:r>
            <w:proofErr w:type="spellEnd"/>
            <w:r w:rsidRPr="002B2823">
              <w:t xml:space="preserve"> Plus28</w:t>
            </w:r>
            <w:r w:rsidRPr="002B2823">
              <w:t>（活性成分：戊二醛，</w:t>
            </w:r>
            <w:proofErr w:type="spellStart"/>
            <w:r w:rsidRPr="002B2823">
              <w:t>Cidex</w:t>
            </w:r>
            <w:proofErr w:type="spellEnd"/>
            <w:r w:rsidRPr="002B2823">
              <w:t>的替代消毒剂）</w:t>
            </w:r>
          </w:p>
        </w:tc>
      </w:tr>
    </w:tbl>
    <w:p w:rsidR="00D7131A" w:rsidRPr="002B2823" w:rsidRDefault="00D7131A" w:rsidP="003B3695">
      <w:pPr>
        <w:rPr>
          <w:rFonts w:eastAsiaTheme="minorEastAsia"/>
        </w:rPr>
      </w:pP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7042"/>
      </w:tblGrid>
      <w:tr w:rsidR="00D7131A" w:rsidRPr="002B2823" w:rsidTr="003B3695">
        <w:trPr>
          <w:jc w:val="center"/>
        </w:trPr>
        <w:tc>
          <w:tcPr>
            <w:tcW w:w="1985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proofErr w:type="gramStart"/>
            <w:r w:rsidRPr="002B2823">
              <w:rPr>
                <w:b/>
              </w:rPr>
              <w:t>供试品</w:t>
            </w:r>
            <w:proofErr w:type="gramEnd"/>
          </w:p>
        </w:tc>
        <w:tc>
          <w:tcPr>
            <w:tcW w:w="7042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EC2DDL016</w:t>
            </w:r>
            <w:r w:rsidRPr="002B2823">
              <w:t>、</w:t>
            </w:r>
            <w:r w:rsidRPr="002B2823">
              <w:t>EC2DDL015</w:t>
            </w:r>
            <w:r w:rsidRPr="002B2823">
              <w:t>、</w:t>
            </w:r>
            <w:r w:rsidRPr="002B2823">
              <w:t>EC2DMP017</w:t>
            </w:r>
            <w:r w:rsidRPr="002B2823">
              <w:t>（测试单元与</w:t>
            </w:r>
            <w:r w:rsidRPr="002B2823">
              <w:t>9EC4</w:t>
            </w:r>
            <w:r w:rsidRPr="002B2823">
              <w:t>相同的供试品）</w:t>
            </w:r>
          </w:p>
        </w:tc>
      </w:tr>
      <w:tr w:rsidR="00D7131A" w:rsidRPr="002B2823" w:rsidTr="003B3695">
        <w:trPr>
          <w:jc w:val="center"/>
        </w:trPr>
        <w:tc>
          <w:tcPr>
            <w:tcW w:w="1985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结果</w:t>
            </w:r>
          </w:p>
        </w:tc>
        <w:tc>
          <w:tcPr>
            <w:tcW w:w="7042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通过。</w:t>
            </w:r>
          </w:p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  <w:r w:rsidRPr="002B2823">
              <w:t>（本测试报告是对日语版</w:t>
            </w:r>
            <w:r w:rsidRPr="002B2823">
              <w:t>“Doc.EC-2011-COM”</w:t>
            </w:r>
            <w:r w:rsidRPr="002B2823">
              <w:t>的总结。）</w:t>
            </w:r>
          </w:p>
        </w:tc>
      </w:tr>
    </w:tbl>
    <w:p w:rsidR="00D7131A" w:rsidRPr="002B2823" w:rsidRDefault="00D7131A" w:rsidP="003B3695">
      <w:pPr>
        <w:rPr>
          <w:rFonts w:eastAsiaTheme="minorEastAsia"/>
        </w:rPr>
      </w:pP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71"/>
        <w:gridCol w:w="3911"/>
        <w:gridCol w:w="859"/>
        <w:gridCol w:w="2286"/>
      </w:tblGrid>
      <w:tr w:rsidR="003B3695" w:rsidRPr="002B2823" w:rsidTr="00656958">
        <w:trPr>
          <w:jc w:val="center"/>
        </w:trPr>
        <w:tc>
          <w:tcPr>
            <w:tcW w:w="1949" w:type="dxa"/>
            <w:shd w:val="clear" w:color="auto" w:fill="FFFFFF"/>
            <w:vAlign w:val="bottom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批准人</w:t>
            </w:r>
          </w:p>
        </w:tc>
        <w:tc>
          <w:tcPr>
            <w:tcW w:w="3869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D7131A" w:rsidRPr="002B2823" w:rsidRDefault="00656958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rPr>
                <w:noProof/>
              </w:rPr>
              <w:drawing>
                <wp:inline distT="0" distB="0" distL="0" distR="0">
                  <wp:extent cx="2454275" cy="356235"/>
                  <wp:effectExtent l="0" t="0" r="317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275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FFFFFF"/>
            <w:vAlign w:val="bottom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</w:p>
        </w:tc>
        <w:tc>
          <w:tcPr>
            <w:tcW w:w="2261" w:type="dxa"/>
            <w:shd w:val="clear" w:color="auto" w:fill="FFFFFF"/>
            <w:vAlign w:val="bottom"/>
          </w:tcPr>
          <w:p w:rsidR="00D7131A" w:rsidRPr="002B2823" w:rsidRDefault="00656958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rPr>
                <w:noProof/>
              </w:rPr>
              <w:drawing>
                <wp:inline distT="0" distB="0" distL="0" distR="0">
                  <wp:extent cx="1418590" cy="322580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695" w:rsidRPr="002B2823" w:rsidTr="004268FB">
        <w:trPr>
          <w:jc w:val="center"/>
        </w:trPr>
        <w:tc>
          <w:tcPr>
            <w:tcW w:w="1949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</w:p>
        </w:tc>
        <w:tc>
          <w:tcPr>
            <w:tcW w:w="3869" w:type="dxa"/>
            <w:tcBorders>
              <w:top w:val="single" w:sz="4" w:space="0" w:color="auto"/>
            </w:tcBorders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t>Takashi Mizuno</w:t>
            </w:r>
          </w:p>
        </w:tc>
        <w:tc>
          <w:tcPr>
            <w:tcW w:w="850" w:type="dxa"/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</w:p>
        </w:tc>
        <w:tc>
          <w:tcPr>
            <w:tcW w:w="2261" w:type="dxa"/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t>日期</w:t>
            </w:r>
          </w:p>
        </w:tc>
      </w:tr>
      <w:tr w:rsidR="003B3695" w:rsidRPr="002B2823" w:rsidTr="00656958">
        <w:trPr>
          <w:jc w:val="center"/>
        </w:trPr>
        <w:tc>
          <w:tcPr>
            <w:tcW w:w="1949" w:type="dxa"/>
            <w:shd w:val="clear" w:color="auto" w:fill="FFFFFF"/>
            <w:vAlign w:val="bottom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  <w:b/>
              </w:rPr>
            </w:pPr>
            <w:r w:rsidRPr="002B2823">
              <w:rPr>
                <w:b/>
              </w:rPr>
              <w:t>核实人</w:t>
            </w:r>
          </w:p>
        </w:tc>
        <w:tc>
          <w:tcPr>
            <w:tcW w:w="3869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D7131A" w:rsidRPr="002B2823" w:rsidRDefault="00656958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rPr>
                <w:noProof/>
              </w:rPr>
              <w:drawing>
                <wp:inline distT="0" distB="0" distL="0" distR="0">
                  <wp:extent cx="2440940" cy="27559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FFFFFF"/>
            <w:vAlign w:val="bottom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</w:p>
        </w:tc>
        <w:tc>
          <w:tcPr>
            <w:tcW w:w="2261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D7131A" w:rsidRPr="002B2823" w:rsidRDefault="00656958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rPr>
                <w:noProof/>
              </w:rPr>
              <w:drawing>
                <wp:inline distT="0" distB="0" distL="0" distR="0">
                  <wp:extent cx="1418590" cy="27559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695" w:rsidRPr="002B2823" w:rsidTr="004268FB">
        <w:trPr>
          <w:jc w:val="center"/>
        </w:trPr>
        <w:tc>
          <w:tcPr>
            <w:tcW w:w="1949" w:type="dxa"/>
            <w:shd w:val="clear" w:color="auto" w:fill="FFFFFF"/>
          </w:tcPr>
          <w:p w:rsidR="00D7131A" w:rsidRPr="002B2823" w:rsidRDefault="00D7131A" w:rsidP="003B3695">
            <w:pPr>
              <w:spacing w:beforeLines="25" w:before="60"/>
              <w:jc w:val="left"/>
              <w:rPr>
                <w:rFonts w:eastAsiaTheme="minorEastAsia"/>
              </w:rPr>
            </w:pPr>
          </w:p>
        </w:tc>
        <w:tc>
          <w:tcPr>
            <w:tcW w:w="3869" w:type="dxa"/>
            <w:tcBorders>
              <w:top w:val="single" w:sz="4" w:space="0" w:color="auto"/>
            </w:tcBorders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t xml:space="preserve">Masahiko </w:t>
            </w:r>
            <w:proofErr w:type="spellStart"/>
            <w:r w:rsidRPr="002B2823">
              <w:t>Kadokura</w:t>
            </w:r>
            <w:proofErr w:type="spellEnd"/>
          </w:p>
        </w:tc>
        <w:tc>
          <w:tcPr>
            <w:tcW w:w="850" w:type="dxa"/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</w:p>
        </w:tc>
        <w:tc>
          <w:tcPr>
            <w:tcW w:w="2261" w:type="dxa"/>
            <w:tcBorders>
              <w:top w:val="single" w:sz="4" w:space="0" w:color="auto"/>
            </w:tcBorders>
            <w:shd w:val="clear" w:color="auto" w:fill="FFFFFF"/>
          </w:tcPr>
          <w:p w:rsidR="00D7131A" w:rsidRPr="002B2823" w:rsidRDefault="00D7131A" w:rsidP="00656958">
            <w:pPr>
              <w:spacing w:beforeLines="25" w:before="60"/>
              <w:jc w:val="center"/>
              <w:rPr>
                <w:rFonts w:eastAsiaTheme="minorEastAsia"/>
              </w:rPr>
            </w:pPr>
            <w:r w:rsidRPr="002B2823">
              <w:t>日期</w:t>
            </w:r>
          </w:p>
        </w:tc>
      </w:tr>
    </w:tbl>
    <w:p w:rsidR="00D7131A" w:rsidRPr="002B2823" w:rsidRDefault="00D7131A" w:rsidP="003B3695">
      <w:pPr>
        <w:spacing w:beforeLines="25" w:before="60"/>
        <w:jc w:val="left"/>
        <w:rPr>
          <w:rFonts w:eastAsiaTheme="minorEastAsia"/>
        </w:rPr>
      </w:pPr>
    </w:p>
    <w:p w:rsidR="00910122" w:rsidRPr="002B2823" w:rsidRDefault="00910122" w:rsidP="003B3695">
      <w:pPr>
        <w:spacing w:beforeLines="25" w:before="60"/>
        <w:jc w:val="left"/>
        <w:rPr>
          <w:rFonts w:eastAsiaTheme="minorEastAsia"/>
        </w:rPr>
      </w:pPr>
    </w:p>
    <w:p w:rsidR="00910122" w:rsidRPr="002B2823" w:rsidRDefault="00910122" w:rsidP="003B3695">
      <w:pPr>
        <w:spacing w:beforeLines="25" w:before="60"/>
        <w:jc w:val="left"/>
        <w:rPr>
          <w:rFonts w:eastAsiaTheme="minorEastAsia"/>
        </w:rPr>
        <w:sectPr w:rsidR="00910122" w:rsidRPr="002B2823" w:rsidSect="00592C4A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40" w:code="9"/>
          <w:pgMar w:top="1440" w:right="1440" w:bottom="1440" w:left="1440" w:header="720" w:footer="720" w:gutter="0"/>
          <w:cols w:space="241"/>
          <w:noEndnote/>
          <w:docGrid w:linePitch="286"/>
        </w:sectPr>
      </w:pPr>
    </w:p>
    <w:p w:rsidR="000365F7" w:rsidRPr="002B2823" w:rsidRDefault="000365F7" w:rsidP="000365F7">
      <w:pPr>
        <w:tabs>
          <w:tab w:val="right" w:pos="9027"/>
        </w:tabs>
        <w:spacing w:beforeLines="25" w:before="60"/>
        <w:jc w:val="right"/>
        <w:rPr>
          <w:rFonts w:eastAsiaTheme="minorEastAsia"/>
        </w:rPr>
      </w:pPr>
      <w:r w:rsidRPr="002B2823">
        <w:lastRenderedPageBreak/>
        <w:t>2012</w:t>
      </w:r>
      <w:r w:rsidRPr="002B2823">
        <w:t>年</w:t>
      </w:r>
      <w:r w:rsidRPr="002B2823">
        <w:t>2</w:t>
      </w:r>
      <w:r w:rsidRPr="002B2823">
        <w:t>月</w:t>
      </w:r>
      <w:r w:rsidRPr="002B2823">
        <w:t>16</w:t>
      </w:r>
      <w:r w:rsidRPr="002B2823">
        <w:t>日</w:t>
      </w: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88"/>
        <w:gridCol w:w="4503"/>
        <w:gridCol w:w="975"/>
        <w:gridCol w:w="975"/>
        <w:gridCol w:w="976"/>
      </w:tblGrid>
      <w:tr w:rsidR="000365F7" w:rsidRPr="002B2823" w:rsidTr="00166138">
        <w:trPr>
          <w:jc w:val="center"/>
        </w:trPr>
        <w:tc>
          <w:tcPr>
            <w:tcW w:w="609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center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可靠性及耐久性试验报告</w:t>
            </w:r>
          </w:p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  <w:lang w:val="es-AR"/>
              </w:rPr>
            </w:pPr>
          </w:p>
          <w:tbl>
            <w:tblPr>
              <w:tblW w:w="5000" w:type="pct"/>
              <w:jc w:val="center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242"/>
              <w:gridCol w:w="3413"/>
              <w:gridCol w:w="823"/>
              <w:gridCol w:w="547"/>
            </w:tblGrid>
            <w:tr w:rsidR="000365F7" w:rsidRPr="002B2823" w:rsidTr="00166138">
              <w:trPr>
                <w:jc w:val="center"/>
              </w:trPr>
              <w:tc>
                <w:tcPr>
                  <w:tcW w:w="120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试验名称</w:t>
                  </w:r>
                </w:p>
              </w:tc>
              <w:tc>
                <w:tcPr>
                  <w:tcW w:w="3301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b/>
                      <w:sz w:val="18"/>
                      <w:szCs w:val="16"/>
                    </w:rPr>
                  </w:pPr>
                  <w:r w:rsidRPr="002B2823">
                    <w:rPr>
                      <w:b/>
                      <w:sz w:val="18"/>
                    </w:rPr>
                    <w:t>药品浸渍试验</w:t>
                  </w:r>
                </w:p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(</w:t>
                  </w:r>
                  <w:proofErr w:type="spellStart"/>
                  <w:r w:rsidRPr="002B2823">
                    <w:rPr>
                      <w:sz w:val="16"/>
                    </w:rPr>
                    <w:t>Cidex</w:t>
                  </w:r>
                  <w:proofErr w:type="spellEnd"/>
                  <w:r w:rsidRPr="002B2823">
                    <w:rPr>
                      <w:sz w:val="16"/>
                    </w:rPr>
                    <w:t xml:space="preserve"> Plus)</w:t>
                  </w:r>
                </w:p>
              </w:tc>
              <w:tc>
                <w:tcPr>
                  <w:tcW w:w="7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产品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〇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202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</w:p>
              </w:tc>
              <w:tc>
                <w:tcPr>
                  <w:tcW w:w="3301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</w:p>
              </w:tc>
              <w:tc>
                <w:tcPr>
                  <w:tcW w:w="7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零部件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spacing w:beforeLines="25" w:before="60"/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—</w:t>
                  </w:r>
                </w:p>
              </w:tc>
            </w:tr>
          </w:tbl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</w:p>
          <w:p w:rsidR="000365F7" w:rsidRPr="002B2823" w:rsidRDefault="000365F7" w:rsidP="00166138">
            <w:pPr>
              <w:pBdr>
                <w:bottom w:val="single" w:sz="4" w:space="1" w:color="auto"/>
                <w:between w:val="single" w:sz="4" w:space="1" w:color="auto"/>
              </w:pBd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产品名称：</w:t>
            </w:r>
            <w:r w:rsidRPr="002B2823">
              <w:rPr>
                <w:sz w:val="16"/>
              </w:rPr>
              <w:t>EC2D</w:t>
            </w:r>
            <w:r w:rsidRPr="002B2823">
              <w:rPr>
                <w:sz w:val="16"/>
              </w:rPr>
              <w:t>探针</w:t>
            </w:r>
          </w:p>
          <w:p w:rsidR="000365F7" w:rsidRPr="002B2823" w:rsidRDefault="000365F7" w:rsidP="00166138">
            <w:pPr>
              <w:pBdr>
                <w:bottom w:val="single" w:sz="4" w:space="1" w:color="auto"/>
                <w:between w:val="single" w:sz="4" w:space="1" w:color="auto"/>
              </w:pBd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产品编号：</w:t>
            </w:r>
            <w:r w:rsidRPr="002B2823">
              <w:rPr>
                <w:sz w:val="16"/>
              </w:rPr>
              <w:t>GM-06C10VAG2</w:t>
            </w:r>
            <w:r w:rsidRPr="002B2823">
              <w:rPr>
                <w:sz w:val="16"/>
              </w:rPr>
              <w:t>、</w:t>
            </w:r>
            <w:r w:rsidRPr="002B2823">
              <w:rPr>
                <w:sz w:val="16"/>
              </w:rPr>
              <w:t>GM-06C10VAF2</w:t>
            </w:r>
          </w:p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9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松下健康（株）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影像诊断业务单元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商品小组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技术第三团队</w:t>
            </w:r>
          </w:p>
        </w:tc>
      </w:tr>
      <w:tr w:rsidR="000365F7" w:rsidRPr="002B2823" w:rsidTr="00166138">
        <w:trPr>
          <w:jc w:val="center"/>
        </w:trPr>
        <w:tc>
          <w:tcPr>
            <w:tcW w:w="609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负责人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检验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经办</w:t>
            </w:r>
          </w:p>
        </w:tc>
      </w:tr>
      <w:tr w:rsidR="000365F7" w:rsidRPr="002B2823" w:rsidTr="00166138">
        <w:trPr>
          <w:jc w:val="center"/>
        </w:trPr>
        <w:tc>
          <w:tcPr>
            <w:tcW w:w="6091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noProof/>
                <w:sz w:val="16"/>
              </w:rPr>
              <w:drawing>
                <wp:inline distT="0" distB="0" distL="0" distR="0" wp14:anchorId="26344375" wp14:editId="3E0C9E72">
                  <wp:extent cx="584835" cy="591820"/>
                  <wp:effectExtent l="0" t="0" r="571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59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noProof/>
                <w:sz w:val="16"/>
              </w:rPr>
              <w:drawing>
                <wp:inline distT="0" distB="0" distL="0" distR="0" wp14:anchorId="05274513" wp14:editId="4E918C38">
                  <wp:extent cx="584835" cy="571500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center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noProof/>
                <w:sz w:val="16"/>
              </w:rPr>
              <w:drawing>
                <wp:inline distT="0" distB="0" distL="0" distR="0" wp14:anchorId="40BD2187" wp14:editId="32BC0213">
                  <wp:extent cx="584835" cy="598170"/>
                  <wp:effectExtent l="0" t="0" r="571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59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1.</w:t>
            </w:r>
            <w:r w:rsidRPr="002B2823">
              <w:rPr>
                <w:b/>
                <w:sz w:val="16"/>
              </w:rPr>
              <w:t>目的</w:t>
            </w:r>
          </w:p>
        </w:tc>
        <w:tc>
          <w:tcPr>
            <w:tcW w:w="7429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本报告旨在通过实施产品或零部件可靠性及耐久性试验，了解其耐久性水平，同时，对生命终端的安全性进行确认。</w:t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2.</w:t>
            </w:r>
            <w:r w:rsidRPr="002B2823">
              <w:rPr>
                <w:b/>
                <w:sz w:val="16"/>
              </w:rPr>
              <w:t>试验标准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在下述药品中，将探针单品浸渍至探头侧电缆，浸渍</w:t>
            </w:r>
            <w:r w:rsidRPr="002B2823">
              <w:rPr>
                <w:sz w:val="16"/>
              </w:rPr>
              <w:t>500h</w:t>
            </w:r>
            <w:r w:rsidRPr="002B2823">
              <w:rPr>
                <w:sz w:val="16"/>
              </w:rPr>
              <w:t>（或在</w:t>
            </w:r>
            <w:r w:rsidRPr="002B2823">
              <w:rPr>
                <w:sz w:val="16"/>
              </w:rPr>
              <w:t>31°C</w:t>
            </w:r>
            <w:r w:rsidRPr="002B2823">
              <w:rPr>
                <w:sz w:val="16"/>
              </w:rPr>
              <w:t>环境下</w:t>
            </w:r>
            <w:r w:rsidRPr="002B2823">
              <w:rPr>
                <w:sz w:val="16"/>
              </w:rPr>
              <w:t>336h</w:t>
            </w:r>
            <w:r w:rsidRPr="002B2823">
              <w:rPr>
                <w:sz w:val="16"/>
              </w:rPr>
              <w:t>）后，确认样品的性能及安全性没有问题。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药品：</w:t>
            </w:r>
            <w:proofErr w:type="spellStart"/>
            <w:r w:rsidRPr="002B2823">
              <w:rPr>
                <w:sz w:val="16"/>
              </w:rPr>
              <w:t>Cidex</w:t>
            </w:r>
            <w:proofErr w:type="spellEnd"/>
            <w:r w:rsidRPr="002B2823">
              <w:rPr>
                <w:sz w:val="16"/>
              </w:rPr>
              <w:t xml:space="preserve"> Plus</w:t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3.</w:t>
            </w:r>
            <w:r w:rsidRPr="002B2823">
              <w:rPr>
                <w:b/>
                <w:sz w:val="16"/>
              </w:rPr>
              <w:t>判定标准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判定项目为声学特性、电气安全性及外观。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试验前后灵敏度特性变化应符合标准值，在</w:t>
            </w:r>
            <w:r w:rsidRPr="002B2823">
              <w:rPr>
                <w:sz w:val="16"/>
              </w:rPr>
              <w:t>20%</w:t>
            </w:r>
            <w:r w:rsidRPr="002B2823">
              <w:rPr>
                <w:sz w:val="16"/>
              </w:rPr>
              <w:t>以内。此外，外观应无明显异常，且电气安全性试验（泄漏电流、耐压）合格。</w:t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4.</w:t>
            </w:r>
            <w:r w:rsidRPr="002B2823">
              <w:rPr>
                <w:b/>
                <w:sz w:val="16"/>
              </w:rPr>
              <w:t>试验结果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sz w:val="16"/>
              </w:rPr>
              <w:t>【试验实施时间</w:t>
            </w:r>
            <w:r w:rsidRPr="002B2823">
              <w:rPr>
                <w:b/>
                <w:sz w:val="16"/>
              </w:rPr>
              <w:t>/</w:t>
            </w:r>
            <w:r w:rsidRPr="002B2823">
              <w:rPr>
                <w:b/>
                <w:sz w:val="16"/>
              </w:rPr>
              <w:t>试验样品】</w:t>
            </w:r>
          </w:p>
          <w:tbl>
            <w:tblPr>
              <w:tblW w:w="1155" w:type="pct"/>
              <w:jc w:val="righ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850"/>
              <w:gridCol w:w="851"/>
            </w:tblGrid>
            <w:tr w:rsidR="000365F7" w:rsidRPr="002B2823" w:rsidTr="00166138">
              <w:trPr>
                <w:jc w:val="right"/>
              </w:trPr>
              <w:tc>
                <w:tcPr>
                  <w:tcW w:w="850" w:type="dxa"/>
                  <w:shd w:val="clear" w:color="auto" w:fill="FFFFFF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附页</w:t>
                  </w:r>
                </w:p>
              </w:tc>
              <w:tc>
                <w:tcPr>
                  <w:tcW w:w="851" w:type="dxa"/>
                  <w:shd w:val="clear" w:color="auto" w:fill="FFFFFF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6"/>
                      <w:szCs w:val="16"/>
                    </w:rPr>
                  </w:pPr>
                  <w:r w:rsidRPr="002B2823">
                    <w:rPr>
                      <w:sz w:val="16"/>
                    </w:rPr>
                    <w:t>〇</w:t>
                  </w:r>
                </w:p>
              </w:tc>
            </w:tr>
          </w:tbl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2011</w:t>
            </w:r>
            <w:r w:rsidRPr="002B2823">
              <w:rPr>
                <w:sz w:val="16"/>
              </w:rPr>
              <w:t>年</w:t>
            </w:r>
            <w:r w:rsidRPr="002B2823">
              <w:rPr>
                <w:sz w:val="16"/>
              </w:rPr>
              <w:t>11</w:t>
            </w:r>
            <w:r w:rsidRPr="002B2823">
              <w:rPr>
                <w:sz w:val="16"/>
              </w:rPr>
              <w:t>月</w:t>
            </w:r>
            <w:r w:rsidRPr="002B2823">
              <w:rPr>
                <w:sz w:val="16"/>
              </w:rPr>
              <w:t>18</w:t>
            </w:r>
            <w:r w:rsidRPr="002B2823">
              <w:rPr>
                <w:sz w:val="16"/>
              </w:rPr>
              <w:t>日</w:t>
            </w:r>
            <w:r w:rsidRPr="002B2823">
              <w:rPr>
                <w:rFonts w:ascii="MS Mincho" w:hAnsi="MS Mincho" w:cs="MS Mincho"/>
                <w:sz w:val="16"/>
              </w:rPr>
              <w:t>〜</w:t>
            </w:r>
            <w:r w:rsidRPr="002B2823">
              <w:rPr>
                <w:sz w:val="16"/>
              </w:rPr>
              <w:t>2011</w:t>
            </w:r>
            <w:r w:rsidRPr="002B2823">
              <w:rPr>
                <w:sz w:val="16"/>
              </w:rPr>
              <w:t>年</w:t>
            </w:r>
            <w:r w:rsidRPr="002B2823">
              <w:rPr>
                <w:sz w:val="16"/>
              </w:rPr>
              <w:t>12</w:t>
            </w:r>
            <w:r w:rsidRPr="002B2823">
              <w:rPr>
                <w:sz w:val="16"/>
              </w:rPr>
              <w:t>月</w:t>
            </w:r>
            <w:r w:rsidRPr="002B2823">
              <w:rPr>
                <w:sz w:val="16"/>
              </w:rPr>
              <w:t>9</w:t>
            </w:r>
            <w:r w:rsidRPr="002B2823">
              <w:rPr>
                <w:sz w:val="16"/>
              </w:rPr>
              <w:t>日（室温</w:t>
            </w:r>
            <w:r w:rsidRPr="002B2823">
              <w:rPr>
                <w:sz w:val="16"/>
              </w:rPr>
              <w:t>500h)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GM-06C10VAF2 S/N</w:t>
            </w:r>
            <w:r w:rsidRPr="002B2823">
              <w:rPr>
                <w:sz w:val="16"/>
              </w:rPr>
              <w:t>：</w:t>
            </w:r>
            <w:r w:rsidRPr="002B2823">
              <w:rPr>
                <w:sz w:val="16"/>
              </w:rPr>
              <w:t>EC2DDL016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2012</w:t>
            </w:r>
            <w:r w:rsidRPr="002B2823">
              <w:rPr>
                <w:sz w:val="16"/>
              </w:rPr>
              <w:t>年</w:t>
            </w:r>
            <w:r w:rsidRPr="002B2823">
              <w:rPr>
                <w:sz w:val="16"/>
              </w:rPr>
              <w:t>1</w:t>
            </w:r>
            <w:r w:rsidRPr="002B2823">
              <w:rPr>
                <w:sz w:val="16"/>
              </w:rPr>
              <w:t>月</w:t>
            </w:r>
            <w:r w:rsidRPr="002B2823">
              <w:rPr>
                <w:sz w:val="16"/>
              </w:rPr>
              <w:t>27</w:t>
            </w:r>
            <w:r w:rsidRPr="002B2823">
              <w:rPr>
                <w:sz w:val="16"/>
              </w:rPr>
              <w:t>日</w:t>
            </w:r>
            <w:r w:rsidRPr="002B2823">
              <w:rPr>
                <w:rFonts w:ascii="MS Mincho" w:hAnsi="MS Mincho" w:cs="MS Mincho"/>
                <w:sz w:val="16"/>
              </w:rPr>
              <w:t>〜</w:t>
            </w:r>
            <w:r w:rsidRPr="002B2823">
              <w:rPr>
                <w:sz w:val="16"/>
              </w:rPr>
              <w:t>2012</w:t>
            </w:r>
            <w:r w:rsidRPr="002B2823">
              <w:rPr>
                <w:sz w:val="16"/>
              </w:rPr>
              <w:t>年</w:t>
            </w:r>
            <w:r w:rsidRPr="002B2823">
              <w:rPr>
                <w:sz w:val="16"/>
              </w:rPr>
              <w:t>2</w:t>
            </w:r>
            <w:r w:rsidRPr="002B2823">
              <w:rPr>
                <w:sz w:val="16"/>
              </w:rPr>
              <w:t>月</w:t>
            </w:r>
            <w:r w:rsidRPr="002B2823">
              <w:rPr>
                <w:sz w:val="16"/>
              </w:rPr>
              <w:t>11</w:t>
            </w:r>
            <w:r w:rsidRPr="002B2823">
              <w:rPr>
                <w:sz w:val="16"/>
              </w:rPr>
              <w:t>日（</w:t>
            </w:r>
            <w:r w:rsidRPr="002B2823">
              <w:rPr>
                <w:sz w:val="16"/>
              </w:rPr>
              <w:t>31°C</w:t>
            </w:r>
            <w:r w:rsidRPr="002B2823">
              <w:rPr>
                <w:sz w:val="16"/>
              </w:rPr>
              <w:t>环境</w:t>
            </w:r>
            <w:r w:rsidRPr="002B2823">
              <w:rPr>
                <w:sz w:val="16"/>
              </w:rPr>
              <w:t>336h)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GM-06C10VAF2 S/N:EC2DDL015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GM-06C10VAG2 S/N:EC2DMP017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【试验地点】</w:t>
            </w:r>
            <w:r w:rsidRPr="002B2823">
              <w:rPr>
                <w:sz w:val="16"/>
              </w:rPr>
              <w:t xml:space="preserve">N3-2F </w:t>
            </w:r>
            <w:r w:rsidRPr="002B2823">
              <w:rPr>
                <w:sz w:val="16"/>
              </w:rPr>
              <w:t>探针实验室</w:t>
            </w:r>
            <w:r w:rsidRPr="002B2823">
              <w:rPr>
                <w:sz w:val="16"/>
              </w:rPr>
              <w:t xml:space="preserve"> </w:t>
            </w:r>
            <w:r w:rsidRPr="002B2823">
              <w:rPr>
                <w:sz w:val="16"/>
              </w:rPr>
              <w:t>恒温槽</w:t>
            </w:r>
            <w:r w:rsidRPr="002B2823">
              <w:rPr>
                <w:sz w:val="16"/>
              </w:rPr>
              <w:t>PMS-B</w:t>
            </w:r>
            <w:r w:rsidRPr="002B2823">
              <w:rPr>
                <w:sz w:val="16"/>
              </w:rPr>
              <w:t>（埃斯佩克株式会社，</w:t>
            </w:r>
            <w:r w:rsidRPr="002B2823">
              <w:rPr>
                <w:sz w:val="16"/>
              </w:rPr>
              <w:t>GMP:20159</w:t>
            </w:r>
            <w:r w:rsidRPr="002B2823">
              <w:rPr>
                <w:sz w:val="16"/>
              </w:rPr>
              <w:t>）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【试验条件】如上所记。药品配比为</w:t>
            </w:r>
            <w:proofErr w:type="spellStart"/>
            <w:r w:rsidRPr="002B2823">
              <w:rPr>
                <w:sz w:val="16"/>
              </w:rPr>
              <w:t>Cidex</w:t>
            </w:r>
            <w:proofErr w:type="spellEnd"/>
            <w:r w:rsidRPr="002B2823">
              <w:rPr>
                <w:sz w:val="16"/>
              </w:rPr>
              <w:t xml:space="preserve"> Plus28:</w:t>
            </w:r>
            <w:r w:rsidRPr="002B2823">
              <w:rPr>
                <w:sz w:val="16"/>
              </w:rPr>
              <w:t>缓冲剂</w:t>
            </w:r>
            <w:r w:rsidRPr="002B2823">
              <w:rPr>
                <w:sz w:val="16"/>
              </w:rPr>
              <w:t>=100:4.5</w:t>
            </w:r>
            <w:r w:rsidRPr="002B2823">
              <w:rPr>
                <w:sz w:val="16"/>
              </w:rPr>
              <w:t>。电气安全性试验分为探头侧和套筒侧进行测定（泄漏电流值为合计值）。声学特性标准及电气安全性试验参照目标规格说明书（</w:t>
            </w:r>
            <w:r w:rsidRPr="002B2823">
              <w:rPr>
                <w:sz w:val="16"/>
              </w:rPr>
              <w:t>EC-9002-MP</w:t>
            </w:r>
            <w:r w:rsidRPr="002B2823">
              <w:rPr>
                <w:sz w:val="16"/>
              </w:rPr>
              <w:t>或</w:t>
            </w:r>
            <w:r w:rsidRPr="002B2823">
              <w:rPr>
                <w:sz w:val="16"/>
              </w:rPr>
              <w:t>-DL</w:t>
            </w:r>
            <w:r w:rsidRPr="002B2823">
              <w:rPr>
                <w:sz w:val="16"/>
              </w:rPr>
              <w:t>，初版）。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【试验结果】</w:t>
            </w:r>
          </w:p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如下表所示。详细内容如附页所记。</w:t>
            </w:r>
          </w:p>
          <w:tbl>
            <w:tblPr>
              <w:tblW w:w="5000" w:type="pct"/>
              <w:jc w:val="center"/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104"/>
              <w:gridCol w:w="960"/>
              <w:gridCol w:w="990"/>
              <w:gridCol w:w="1024"/>
              <w:gridCol w:w="895"/>
              <w:gridCol w:w="960"/>
              <w:gridCol w:w="715"/>
              <w:gridCol w:w="715"/>
            </w:tblGrid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机型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S/N</w:t>
                  </w: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proofErr w:type="spellStart"/>
                  <w:r w:rsidRPr="002B2823">
                    <w:rPr>
                      <w:sz w:val="10"/>
                    </w:rPr>
                    <w:t>Vpp</w:t>
                  </w:r>
                  <w:proofErr w:type="spellEnd"/>
                </w:p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(mV</w:t>
                  </w:r>
                  <w:r w:rsidRPr="002B2823">
                    <w:rPr>
                      <w:sz w:val="10"/>
                    </w:rPr>
                    <w:t>、平均）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声学特性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泄漏电流</w:t>
                  </w:r>
                </w:p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 xml:space="preserve">(≤50 </w:t>
                  </w:r>
                  <w:proofErr w:type="spellStart"/>
                  <w:r w:rsidRPr="002B2823">
                    <w:rPr>
                      <w:sz w:val="10"/>
                    </w:rPr>
                    <w:t>μA</w:t>
                  </w:r>
                  <w:proofErr w:type="spellEnd"/>
                  <w:r w:rsidRPr="002B2823">
                    <w:rPr>
                      <w:sz w:val="10"/>
                    </w:rPr>
                    <w:t>)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耐电压试验</w:t>
                  </w:r>
                </w:p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(4kV)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外观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GM-06V10VAF2</w:t>
                  </w:r>
                </w:p>
              </w:tc>
              <w:tc>
                <w:tcPr>
                  <w:tcW w:w="1176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EC2DDL015</w:t>
                  </w: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试验前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587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38.9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试验后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575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43.3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变化率（</w:t>
                  </w:r>
                  <w:r w:rsidRPr="002B2823">
                    <w:rPr>
                      <w:sz w:val="10"/>
                    </w:rPr>
                    <w:t>≤20%)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-2%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EC2DDL016</w:t>
                  </w: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试验前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608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44.7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试验后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555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43.9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变化率（</w:t>
                  </w:r>
                  <w:r w:rsidRPr="002B2823">
                    <w:rPr>
                      <w:sz w:val="10"/>
                    </w:rPr>
                    <w:t>≤20%)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-9%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GM-06V10VAG2</w:t>
                  </w:r>
                </w:p>
              </w:tc>
              <w:tc>
                <w:tcPr>
                  <w:tcW w:w="1176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EC2DMP017</w:t>
                  </w: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试验前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585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37.8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试验后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566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40.5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Pass</w:t>
                  </w: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无异常</w:t>
                  </w:r>
                </w:p>
              </w:tc>
            </w:tr>
            <w:tr w:rsidR="000365F7" w:rsidRPr="002B2823" w:rsidTr="00166138">
              <w:trPr>
                <w:jc w:val="center"/>
              </w:trPr>
              <w:tc>
                <w:tcPr>
                  <w:tcW w:w="1355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变化率（</w:t>
                  </w:r>
                  <w:r w:rsidRPr="002B2823">
                    <w:rPr>
                      <w:sz w:val="10"/>
                    </w:rPr>
                    <w:t>≤20%)</w:t>
                  </w:r>
                </w:p>
              </w:tc>
              <w:tc>
                <w:tcPr>
                  <w:tcW w:w="12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  <w:r w:rsidRPr="002B2823">
                    <w:rPr>
                      <w:sz w:val="10"/>
                    </w:rPr>
                    <w:t>-3%</w:t>
                  </w:r>
                </w:p>
              </w:tc>
              <w:tc>
                <w:tcPr>
                  <w:tcW w:w="1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11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shd w:val="clear" w:color="auto" w:fill="FFFFFF"/>
                  <w:vAlign w:val="center"/>
                </w:tcPr>
                <w:p w:rsidR="000365F7" w:rsidRPr="002B2823" w:rsidRDefault="000365F7" w:rsidP="00166138">
                  <w:pPr>
                    <w:jc w:val="center"/>
                    <w:rPr>
                      <w:rFonts w:eastAsiaTheme="minorEastAsia"/>
                      <w:sz w:val="10"/>
                      <w:szCs w:val="10"/>
                    </w:rPr>
                  </w:pPr>
                </w:p>
              </w:tc>
            </w:tr>
          </w:tbl>
          <w:p w:rsidR="000365F7" w:rsidRPr="002B2823" w:rsidRDefault="000365F7" w:rsidP="00166138">
            <w:pPr>
              <w:spacing w:beforeLines="25" w:before="60"/>
              <w:jc w:val="left"/>
              <w:rPr>
                <w:rFonts w:eastAsiaTheme="minorEastAsia"/>
                <w:sz w:val="16"/>
                <w:szCs w:val="16"/>
                <w:lang w:eastAsia="ja-JP"/>
              </w:rPr>
            </w:pP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5.</w:t>
            </w:r>
            <w:r w:rsidRPr="002B2823">
              <w:rPr>
                <w:sz w:val="16"/>
              </w:rPr>
              <w:t>判定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b/>
                <w:sz w:val="16"/>
                <w:szCs w:val="16"/>
              </w:rPr>
            </w:pPr>
            <w:r w:rsidRPr="002B2823">
              <w:rPr>
                <w:b/>
                <w:noProof/>
                <w:sz w:val="16"/>
              </w:rPr>
              <mc:AlternateContent>
                <mc:Choice Requires="wpc">
                  <w:drawing>
                    <wp:inline distT="0" distB="0" distL="0" distR="0" wp14:anchorId="71A8580F" wp14:editId="62472A63">
                      <wp:extent cx="4681855" cy="958001"/>
                      <wp:effectExtent l="0" t="0" r="4445" b="0"/>
                      <wp:docPr id="14" name="画布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15" name="图片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81855" cy="9220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" name="文本框 16"/>
                              <wps:cNvSpPr txBox="1"/>
                              <wps:spPr>
                                <a:xfrm>
                                  <a:off x="1053815" y="139415"/>
                                  <a:ext cx="746281" cy="35673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365F7" w:rsidRPr="00C907C4" w:rsidRDefault="000365F7" w:rsidP="000365F7">
                                    <w:pPr>
                                      <w:jc w:val="center"/>
                                      <w:rPr>
                                        <w:sz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2"/>
                                      </w:rPr>
                                      <w:t>合格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文本框 17"/>
                              <wps:cNvSpPr txBox="1"/>
                              <wps:spPr>
                                <a:xfrm>
                                  <a:off x="4096348" y="90093"/>
                                  <a:ext cx="508455" cy="2295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365F7" w:rsidRPr="00C907C4" w:rsidRDefault="000365F7" w:rsidP="000365F7">
                                    <w:pPr>
                                      <w:jc w:val="center"/>
                                      <w:rPr>
                                        <w:sz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</w:rPr>
                                      <w:t>完成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文本框 18"/>
                              <wps:cNvSpPr txBox="1"/>
                              <wps:spPr>
                                <a:xfrm>
                                  <a:off x="4096348" y="598487"/>
                                  <a:ext cx="508455" cy="2295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365F7" w:rsidRPr="00910122" w:rsidRDefault="000365F7" w:rsidP="000365F7">
                                    <w:pPr>
                                      <w:jc w:val="center"/>
                                      <w:rPr>
                                        <w:rFonts w:eastAsiaTheme="minorEastAsia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</w:rPr>
                                      <w:t>重新试验</w:t>
                                    </w:r>
                                  </w:p>
                                  <w:p w:rsidR="000365F7" w:rsidRPr="00C907C4" w:rsidRDefault="000365F7" w:rsidP="000365F7">
                                    <w:pPr>
                                      <w:jc w:val="center"/>
                                      <w:rPr>
                                        <w:sz w:val="4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1A8580F" id="画布 14" o:spid="_x0000_s1026" editas="canvas" style="width:368.65pt;height:75.45pt;mso-position-horizontal-relative:char;mso-position-vertical-relative:line" coordsize="46818,9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46818;height:9575;visibility:visible;mso-wrap-style:square">
                        <v:fill o:detectmouseclick="t"/>
                        <v:path o:connecttype="none"/>
                      </v:shape>
                      <v:shape id="图片 15" o:spid="_x0000_s1028" type="#_x0000_t75" style="position:absolute;width:46818;height:92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x8enDAAAA2wAAAA8AAABkcnMvZG93bnJldi54bWxET01rwkAQvRf8D8sUvBTdWFQkuooKRaW0&#10;oNH7kB2T1OxszK4a++vdQsHbPN7nTGaNKcWValdYVtDrRiCIU6sLzhTsk4/OCITzyBpLy6TgTg5m&#10;09bLBGNtb7yl685nIoSwi1FB7n0VS+nSnAy6rq2IA3e0tUEfYJ1JXeMthJtSvkfRUBosODTkWNEy&#10;p/S0uxgF1dfn4HtTnFeH5Kfv3rY+WfTSX6Xar818DMJT45/if/dah/kD+PslHCC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nHx6cMAAADbAAAADwAAAAAAAAAAAAAAAACf&#10;AgAAZHJzL2Rvd25yZXYueG1sUEsFBgAAAAAEAAQA9wAAAI8DAAAAAA==&#10;">
                        <v:imagedata r:id="rId22" o:title="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16" o:spid="_x0000_s1029" type="#_x0000_t202" style="position:absolute;left:10538;top:1394;width:7462;height:3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0ag8MA&#10;AADbAAAADwAAAGRycy9kb3ducmV2LnhtbERP32vCMBB+F/Y/hBvsZczUIZ1Uo8zBQEERu+Hz0ZxN&#10;Z3Ppmkyrf70RBr7dx/fzJrPO1uJIra8cKxj0ExDEhdMVlwq+vz5fRiB8QNZYOyYFZ/Iwmz70Jphp&#10;d+ItHfNQihjCPkMFJoQmk9IXhiz6vmuII7d3rcUQYVtK3eIphttaviZJKi1WHBsMNvRhqDjkf1bB&#10;6DxcP+/St91PvVnOzaX85dUBlXp67N7HIAJ14S7+dy90nJ/C7Zd4gJ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0ag8MAAADbAAAADwAAAAAAAAAAAAAAAACYAgAAZHJzL2Rv&#10;d25yZXYueG1sUEsFBgAAAAAEAAQA9QAAAIgDAAAAAA==&#10;" fillcolor="white [3201]" stroked="f" strokeweight=".5pt">
                        <v:textbox inset="0,0,0,0">
                          <w:txbxContent>
                            <w:p w:rsidR="000365F7" w:rsidRPr="00C907C4" w:rsidRDefault="000365F7" w:rsidP="000365F7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合格</w:t>
                              </w:r>
                            </w:p>
                          </w:txbxContent>
                        </v:textbox>
                      </v:shape>
                      <v:shape id="文本框 17" o:spid="_x0000_s1030" type="#_x0000_t202" style="position:absolute;left:40963;top:900;width:5085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G/GMMA&#10;AADbAAAADwAAAGRycy9kb3ducmV2LnhtbERP22oCMRB9L/QfwhT6UjRrKSqrUVpBsGARL/g8bMbN&#10;6maybqKufr0RCr7N4VxnOG5sKc5U+8Kxgk47AUGcOV1wrmCznrb6IHxA1lg6JgVX8jAevb4MMdXu&#10;wks6r0IuYgj7FBWYEKpUSp8ZsujbriKO3M7VFkOEdS51jZcYbkv5mSRdabHg2GCwoomh7LA6WQX9&#10;69ffx7bb2+7Lxe+PueVHnh9Qqfe35nsAIlATnuJ/90zH+T14/BIPkK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G/GMMAAADbAAAADwAAAAAAAAAAAAAAAACYAgAAZHJzL2Rv&#10;d25yZXYueG1sUEsFBgAAAAAEAAQA9QAAAIgDAAAAAA==&#10;" fillcolor="white [3201]" stroked="f" strokeweight=".5pt">
                        <v:textbox inset="0,0,0,0">
                          <w:txbxContent>
                            <w:p w:rsidR="000365F7" w:rsidRPr="00C907C4" w:rsidRDefault="000365F7" w:rsidP="000365F7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完成</w:t>
                              </w:r>
                            </w:p>
                          </w:txbxContent>
                        </v:textbox>
                      </v:shape>
                      <v:shape id="文本框 18" o:spid="_x0000_s1031" type="#_x0000_t202" style="position:absolute;left:40963;top:5984;width:5085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4rasYA&#10;AADbAAAADwAAAGRycy9kb3ducmV2LnhtbESPQWsCQQyF7wX/wxDBS6mzSrGydRQVhBYqUls8h510&#10;Z+tOZt2Z6tpfbw6F3hLey3tfZovO1+pMbawCGxgNM1DERbAVlwY+PzYPU1AxIVusA5OBK0VYzHt3&#10;M8xtuPA7nfepVBLCMUcDLqUm1zoWjjzGYWiIRfsKrccka1tq2+JFwn2tx1k20R4rlgaHDa0dFcf9&#10;jzcwvT5u7w+Tp8N3vXtdud/yxG9HNGbQ75bPoBJ16d/8d/1iBV9g5RcZQM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4rasYAAADbAAAADwAAAAAAAAAAAAAAAACYAgAAZHJz&#10;L2Rvd25yZXYueG1sUEsFBgAAAAAEAAQA9QAAAIsDAAAAAA==&#10;" fillcolor="white [3201]" stroked="f" strokeweight=".5pt">
                        <v:textbox inset="0,0,0,0">
                          <w:txbxContent>
                            <w:p w:rsidR="000365F7" w:rsidRPr="00910122" w:rsidRDefault="000365F7" w:rsidP="000365F7">
                              <w:pPr>
                                <w:jc w:val="center"/>
                                <w:rPr>
                                  <w:rFonts w:eastAsiaTheme="minorEastAsi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重新试验</w:t>
                              </w:r>
                            </w:p>
                            <w:p w:rsidR="000365F7" w:rsidRPr="00C907C4" w:rsidRDefault="000365F7" w:rsidP="000365F7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365F7" w:rsidRPr="002B2823" w:rsidTr="00166138">
        <w:trPr>
          <w:jc w:val="center"/>
        </w:trPr>
        <w:tc>
          <w:tcPr>
            <w:tcW w:w="15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sz w:val="16"/>
                <w:szCs w:val="16"/>
              </w:rPr>
            </w:pPr>
            <w:r w:rsidRPr="002B2823">
              <w:rPr>
                <w:sz w:val="16"/>
              </w:rPr>
              <w:t>6.</w:t>
            </w:r>
            <w:r w:rsidRPr="002B2823">
              <w:rPr>
                <w:sz w:val="16"/>
              </w:rPr>
              <w:t>不合格时的应对方法</w:t>
            </w:r>
          </w:p>
        </w:tc>
        <w:tc>
          <w:tcPr>
            <w:tcW w:w="7429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365F7" w:rsidRPr="002B2823" w:rsidRDefault="000365F7" w:rsidP="00166138">
            <w:pPr>
              <w:rPr>
                <w:rFonts w:eastAsiaTheme="minorEastAsia"/>
                <w:b/>
                <w:sz w:val="16"/>
                <w:szCs w:val="16"/>
                <w:lang w:eastAsia="ja-JP"/>
              </w:rPr>
            </w:pPr>
          </w:p>
        </w:tc>
      </w:tr>
    </w:tbl>
    <w:p w:rsidR="000365F7" w:rsidRPr="002B2823" w:rsidRDefault="000365F7" w:rsidP="000365F7">
      <w:pPr>
        <w:tabs>
          <w:tab w:val="right" w:pos="9027"/>
        </w:tabs>
        <w:rPr>
          <w:rFonts w:eastAsiaTheme="minorEastAsia"/>
          <w:sz w:val="16"/>
          <w:szCs w:val="16"/>
        </w:rPr>
      </w:pPr>
      <w:r w:rsidRPr="002B2823">
        <w:rPr>
          <w:sz w:val="16"/>
        </w:rPr>
        <w:t>注）产品、零部件的类别，须在框内填写〇记号。</w:t>
      </w:r>
      <w:r w:rsidRPr="002B2823">
        <w:rPr>
          <w:sz w:val="16"/>
        </w:rPr>
        <w:tab/>
        <w:t>A3-F170-02B</w:t>
      </w:r>
    </w:p>
    <w:p w:rsidR="000365F7" w:rsidRPr="002B2823" w:rsidRDefault="000365F7" w:rsidP="000365F7">
      <w:pPr>
        <w:rPr>
          <w:rFonts w:eastAsiaTheme="minorEastAsia"/>
        </w:rPr>
      </w:pPr>
      <w:r w:rsidRPr="002B2823">
        <w:br w:type="page"/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sz w:val="18"/>
        </w:rPr>
        <w:lastRenderedPageBreak/>
        <w:t>1</w:t>
      </w:r>
      <w:r w:rsidRPr="002B2823">
        <w:rPr>
          <w:sz w:val="18"/>
        </w:rPr>
        <w:t>）</w:t>
      </w:r>
      <w:r w:rsidRPr="002B2823">
        <w:rPr>
          <w:sz w:val="18"/>
        </w:rPr>
        <w:t xml:space="preserve"> </w:t>
      </w:r>
      <w:r w:rsidRPr="002B2823">
        <w:rPr>
          <w:sz w:val="18"/>
        </w:rPr>
        <w:t>试验场景</w:t>
      </w:r>
    </w:p>
    <w:p w:rsidR="000365F7" w:rsidRPr="002B2823" w:rsidRDefault="000365F7" w:rsidP="000365F7">
      <w:pPr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w:drawing>
          <wp:inline distT="0" distB="0" distL="0" distR="0" wp14:anchorId="5F320A61" wp14:editId="1DC51317">
            <wp:extent cx="5732145" cy="3751855"/>
            <wp:effectExtent l="0" t="0" r="190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7" w:rsidRPr="002B2823" w:rsidRDefault="000365F7" w:rsidP="000365F7">
      <w:pPr>
        <w:jc w:val="center"/>
        <w:rPr>
          <w:rFonts w:eastAsiaTheme="minorEastAsia"/>
          <w:sz w:val="18"/>
          <w:szCs w:val="18"/>
        </w:rPr>
      </w:pPr>
      <w:r w:rsidRPr="002B2823">
        <w:rPr>
          <w:sz w:val="18"/>
        </w:rPr>
        <w:t>图</w:t>
      </w:r>
      <w:r w:rsidRPr="002B2823">
        <w:rPr>
          <w:sz w:val="18"/>
        </w:rPr>
        <w:t xml:space="preserve">1 </w:t>
      </w:r>
      <w:r w:rsidRPr="002B2823">
        <w:rPr>
          <w:sz w:val="18"/>
        </w:rPr>
        <w:t>试验场景</w:t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sz w:val="18"/>
        </w:rPr>
        <w:t>2</w:t>
      </w:r>
      <w:r w:rsidRPr="002B2823">
        <w:rPr>
          <w:sz w:val="18"/>
        </w:rPr>
        <w:t>）试验结果详细内容</w:t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sz w:val="18"/>
        </w:rPr>
        <w:t>试验前后的声学特性结果如表</w:t>
      </w:r>
      <w:r w:rsidRPr="002B2823">
        <w:rPr>
          <w:sz w:val="18"/>
        </w:rPr>
        <w:t>1</w:t>
      </w:r>
      <w:r w:rsidRPr="002B2823">
        <w:rPr>
          <w:sz w:val="18"/>
        </w:rPr>
        <w:t>所示；灵敏度特性结果如图</w:t>
      </w:r>
      <w:r w:rsidRPr="002B2823">
        <w:rPr>
          <w:sz w:val="18"/>
        </w:rPr>
        <w:t>2</w:t>
      </w:r>
      <w:r w:rsidRPr="002B2823">
        <w:rPr>
          <w:rFonts w:ascii="MS Mincho" w:hAnsi="MS Mincho" w:cs="MS Mincho"/>
          <w:sz w:val="18"/>
        </w:rPr>
        <w:t>〜</w:t>
      </w:r>
      <w:r w:rsidRPr="002B2823">
        <w:rPr>
          <w:sz w:val="18"/>
        </w:rPr>
        <w:t>4</w:t>
      </w:r>
      <w:r w:rsidRPr="002B2823">
        <w:rPr>
          <w:sz w:val="18"/>
        </w:rPr>
        <w:t>所示；试验后的探针外观如图</w:t>
      </w:r>
      <w:r w:rsidRPr="002B2823">
        <w:rPr>
          <w:sz w:val="18"/>
        </w:rPr>
        <w:t>5</w:t>
      </w:r>
      <w:r w:rsidRPr="002B2823">
        <w:rPr>
          <w:rFonts w:ascii="MS Mincho" w:hAnsi="MS Mincho" w:cs="MS Mincho"/>
          <w:sz w:val="18"/>
        </w:rPr>
        <w:t>〜</w:t>
      </w:r>
      <w:r w:rsidRPr="002B2823">
        <w:rPr>
          <w:sz w:val="18"/>
        </w:rPr>
        <w:t>7</w:t>
      </w:r>
      <w:r w:rsidRPr="002B2823">
        <w:rPr>
          <w:sz w:val="18"/>
        </w:rPr>
        <w:t>所示。</w: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  <w:u w:val="single"/>
        </w:rPr>
      </w:pPr>
      <w:r w:rsidRPr="002B2823">
        <w:rPr>
          <w:sz w:val="18"/>
          <w:u w:val="single"/>
        </w:rPr>
        <w:t>表</w:t>
      </w:r>
      <w:r w:rsidRPr="002B2823">
        <w:rPr>
          <w:sz w:val="18"/>
          <w:u w:val="single"/>
        </w:rPr>
        <w:t xml:space="preserve">1 </w:t>
      </w:r>
      <w:r w:rsidRPr="002B2823">
        <w:rPr>
          <w:sz w:val="18"/>
          <w:u w:val="single"/>
        </w:rPr>
        <w:t>声学特性</w:t>
      </w:r>
    </w:p>
    <w:tbl>
      <w:tblPr>
        <w:tblW w:w="5009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757"/>
        <w:gridCol w:w="515"/>
        <w:gridCol w:w="595"/>
        <w:gridCol w:w="701"/>
        <w:gridCol w:w="671"/>
        <w:gridCol w:w="665"/>
        <w:gridCol w:w="592"/>
        <w:gridCol w:w="481"/>
        <w:gridCol w:w="708"/>
        <w:gridCol w:w="592"/>
        <w:gridCol w:w="665"/>
        <w:gridCol w:w="643"/>
        <w:gridCol w:w="639"/>
        <w:gridCol w:w="814"/>
      </w:tblGrid>
      <w:tr w:rsidR="000365F7" w:rsidRPr="002B2823" w:rsidTr="00166138">
        <w:trPr>
          <w:jc w:val="center"/>
        </w:trPr>
        <w:tc>
          <w:tcPr>
            <w:tcW w:w="1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S/N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Time of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Flight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Variation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中心频率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(-6dB)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中心频率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(-20dB)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频率比频带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(-6dB)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频率比频带</w:t>
            </w:r>
          </w:p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(-20dB)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Standard devotion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Standard deviation over any 10 adjacent elements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Pulse Length (-20dB)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Pulse Length (-6dB)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Relative Sensitivity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average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|Average(all) - Average(10)| of 10 adjacent elements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EC2DDL015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试验前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58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5.73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5.74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100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0.62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1.8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-4.6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试验后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46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5.73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5.74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100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0.4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0.62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1.5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-4.8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0.5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EC2DDL016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试验前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48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5.75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5.75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99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0.4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0.61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1.8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-4.3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0.5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试验后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45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5.71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5.70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101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0.61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1.9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-5.1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EC2DMP017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试验前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60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5.62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5.58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102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0.9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0.62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0.29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3.4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-4.7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0.9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试验后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36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5.58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5.55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66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103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10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0.62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0.29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3.3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-4.9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0.9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标准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≤140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4.97</w:t>
            </w:r>
            <w:r w:rsidRPr="002B2823">
              <w:rPr>
                <w:rFonts w:ascii="MS Mincho" w:hAnsi="MS Mincho" w:cs="MS Mincho"/>
                <w:sz w:val="10"/>
              </w:rPr>
              <w:t>〜</w:t>
            </w:r>
            <w:r w:rsidRPr="002B2823">
              <w:rPr>
                <w:sz w:val="10"/>
              </w:rPr>
              <w:t>6.13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4.97</w:t>
            </w:r>
            <w:r w:rsidRPr="002B2823">
              <w:rPr>
                <w:rFonts w:ascii="MS Mincho" w:hAnsi="MS Mincho" w:cs="MS Mincho"/>
                <w:sz w:val="10"/>
              </w:rPr>
              <w:t>〜</w:t>
            </w:r>
            <w:r w:rsidRPr="002B2823">
              <w:rPr>
                <w:sz w:val="10"/>
              </w:rPr>
              <w:t>6.13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≥50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≥90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≤1.2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≤1.5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≤0.75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≤0.35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≤5.6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-7.0</w:t>
            </w:r>
            <w:r w:rsidRPr="002B2823">
              <w:rPr>
                <w:rFonts w:ascii="MS Mincho" w:hAnsi="MS Mincho" w:cs="MS Mincho"/>
                <w:sz w:val="10"/>
              </w:rPr>
              <w:t>〜</w:t>
            </w:r>
            <w:r w:rsidRPr="002B2823">
              <w:rPr>
                <w:sz w:val="10"/>
              </w:rPr>
              <w:t>-2.0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≤2.6</w:t>
            </w:r>
          </w:p>
        </w:tc>
      </w:tr>
      <w:tr w:rsidR="000365F7" w:rsidRPr="002B2823" w:rsidTr="00166138">
        <w:trPr>
          <w:jc w:val="center"/>
        </w:trPr>
        <w:tc>
          <w:tcPr>
            <w:tcW w:w="756" w:type="dxa"/>
            <w:vMerge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单位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ns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MHz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MHz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%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%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proofErr w:type="spellStart"/>
            <w:r w:rsidRPr="002B2823">
              <w:rPr>
                <w:sz w:val="10"/>
              </w:rPr>
              <w:t>dBrm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dB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proofErr w:type="spellStart"/>
            <w:r w:rsidRPr="002B2823">
              <w:rPr>
                <w:sz w:val="10"/>
              </w:rPr>
              <w:t>Ws</w:t>
            </w:r>
            <w:proofErr w:type="spellEnd"/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proofErr w:type="spellStart"/>
            <w:r w:rsidRPr="002B2823">
              <w:rPr>
                <w:sz w:val="10"/>
              </w:rPr>
              <w:t>Ws</w:t>
            </w:r>
            <w:proofErr w:type="spellEnd"/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dB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dB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65F7" w:rsidRPr="002B2823" w:rsidRDefault="000365F7" w:rsidP="00166138">
            <w:pPr>
              <w:jc w:val="center"/>
              <w:rPr>
                <w:rFonts w:eastAsiaTheme="minorEastAsia"/>
                <w:sz w:val="10"/>
                <w:szCs w:val="10"/>
              </w:rPr>
            </w:pPr>
            <w:r w:rsidRPr="002B2823">
              <w:rPr>
                <w:sz w:val="10"/>
              </w:rPr>
              <w:t>dB</w:t>
            </w:r>
          </w:p>
        </w:tc>
      </w:tr>
    </w:tbl>
    <w:p w:rsidR="000365F7" w:rsidRPr="002B2823" w:rsidRDefault="000365F7" w:rsidP="000365F7">
      <w:pPr>
        <w:rPr>
          <w:rFonts w:eastAsiaTheme="minorEastAsia"/>
          <w:sz w:val="18"/>
          <w:szCs w:val="18"/>
        </w:rPr>
      </w:pP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mc:AlternateContent>
          <mc:Choice Requires="wpc">
            <w:drawing>
              <wp:inline distT="0" distB="0" distL="0" distR="0" wp14:anchorId="2C7A29C1" wp14:editId="65A0A721">
                <wp:extent cx="5721985" cy="1917200"/>
                <wp:effectExtent l="0" t="0" r="0" b="6985"/>
                <wp:docPr id="20" name="画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985" cy="1881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2328421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328421" y="1310259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5213023" y="1319518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5213023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1310325" y="1644648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文本框 27"/>
                        <wps:cNvSpPr txBox="1"/>
                        <wps:spPr>
                          <a:xfrm>
                            <a:off x="4232635" y="1677642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C7A29C1" id="画布 20" o:spid="_x0000_s1032" editas="canvas" style="width:450.55pt;height:150.95pt;mso-position-horizontal-relative:char;mso-position-vertical-relative:line" coordsize="57219,19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">
                <v:shape id="_x0000_s1033" type="#_x0000_t75" style="position:absolute;width:57219;height:19170;visibility:visible;mso-wrap-style:square">
                  <v:fill o:detectmouseclick="t"/>
                  <v:path o:connecttype="none"/>
                </v:shape>
                <v:shape id="图片 21" o:spid="_x0000_s1034" type="#_x0000_t75" style="position:absolute;width:57219;height:18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rNF/EAAAA2wAAAA8AAABkcnMvZG93bnJldi54bWxEj0FrwkAUhO8F/8PyBC9FN3pobXSVIgha&#10;8NAo9PrIPrNps2/T7GqSf+8KgsdhZr5hluvOVuJKjS8dK5hOEhDEudMlFwpOx+14DsIHZI2VY1LQ&#10;k4f1avCyxFS7lr/pmoVCRAj7FBWYEOpUSp8bsugnriaO3tk1FkOUTSF1g22E20rOkuRNWiw5Lhis&#10;aWMo/8suVkF7/E++Xn8P+/fsQ+p+t+/OP71RajTsPhcgAnXhGX60d1rBbAr3L/EH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GrNF/EAAAA2wAAAA8AAAAAAAAAAAAAAAAA&#10;nwIAAGRycy9kb3ducmV2LnhtbFBLBQYAAAAABAAEAPcAAACQAwAAAAA=&#10;">
                  <v:imagedata r:id="rId25" o:title=""/>
                  <v:path arrowok="t"/>
                </v:shape>
                <v:shape id="文本框 22" o:spid="_x0000_s1035" type="#_x0000_t202" style="position:absolute;left:23284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rWPcUA&#10;AADbAAAADwAAAGRycy9kb3ducmV2LnhtbESPQWvCQBSE74X+h+UVvJS6aRCV1FW0UFCwiGnx/Mg+&#10;s9Hs2zS7avTXu4VCj8PMfMNMZp2txZlaXzlW8NpPQBAXTldcKvj++ngZg/ABWWPtmBRcycNs+vgw&#10;wUy7C2/pnIdSRAj7DBWYEJpMSl8Ysuj7riGO3t61FkOUbSl1i5cIt7VMk2QoLVYcFww29G6oOOYn&#10;q2B8HXw+74aj3aHerBbmVv7w+ohK9Z66+RuIQF34D/+1l1pBmsLvl/gD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2tY9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23" o:spid="_x0000_s1036" type="#_x0000_t202" style="position:absolute;left:23284;top:13102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ZzpsYA&#10;AADbAAAADwAAAGRycy9kb3ducmV2LnhtbESP3WoCMRSE7wu+QziCN6Vmq8XK1ii2IChYxB+8PmxO&#10;N6ubk+0m6urTG6HQy2FmvmFGk8aW4ky1LxwreO0mIIgzpwvOFey2s5chCB+QNZaOScGVPEzGracR&#10;ptpdeE3nTchFhLBPUYEJoUql9Jkhi77rKuLo/bjaYoiyzqWu8RLhtpS9JBlIiwXHBYMVfRnKjpuT&#10;VTC8vn0/7wfv+0O5WnyaW/7LyyMq1Wk30w8QgZrwH/5rz7WCXh8eX+IP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Zzps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24" o:spid="_x0000_s1037" type="#_x0000_t202" style="position:absolute;left:52130;top:13195;width:3488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/r0sUA&#10;AADbAAAADwAAAGRycy9kb3ducmV2LnhtbESPQWvCQBSE74X+h+UVepG6UcRKzEZqoaCgiLZ4fmSf&#10;2dTs2zS7auyv7wpCj8PMfMNks87W4kytrxwrGPQTEMSF0xWXCr4+P14mIHxA1lg7JgVX8jDLHx8y&#10;TLW78JbOu1CKCGGfogITQpNK6QtDFn3fNcTRO7jWYoiyLaVu8RLhtpbDJBlLixXHBYMNvRsqjruT&#10;VTC5jta9/fh1/11vlnPzW/7w6ohKPT91b1MQgbrwH763F1rBcAS3L/EH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f+vS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25" o:spid="_x0000_s1038" type="#_x0000_t202" style="position:absolute;left:52130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NOScYA&#10;AADbAAAADwAAAGRycy9kb3ducmV2LnhtbESP3WoCMRSE7wu+QziCN6VmK9bK1ii2IChYxB+8PmxO&#10;N6ubk+0m6urTG6HQy2FmvmFGk8aW4ky1LxwreO0mIIgzpwvOFey2s5chCB+QNZaOScGVPEzGracR&#10;ptpdeE3nTchFhLBPUYEJoUql9Jkhi77rKuLo/bjaYoiyzqWu8RLhtpS9JBlIiwXHBYMVfRnKjpuT&#10;VTC89r+f94P3/aFcLT7NLf/l5RGV6rSb6QeIQE34D/+151pB7w0eX+IP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NOSc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26" o:spid="_x0000_s1039" type="#_x0000_t202" style="position:absolute;left:13103;top:1644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HQPsUA&#10;AADbAAAADwAAAGRycy9kb3ducmV2LnhtbESP3WoCMRSE7wt9h3AKvSmarcgqq1G0UFBQxB+8PmyO&#10;m9XNyXaT6tqnb4RCL4eZ+YYZT1tbiSs1vnSs4L2bgCDOnS65UHDYf3aGIHxA1lg5JgV38jCdPD+N&#10;MdPuxlu67kIhIoR9hgpMCHUmpc8NWfRdVxNH7+QaiyHKppC6wVuE20r2kiSVFkuOCwZr+jCUX3bf&#10;VsHw3l+/HdPB8VxtlnPzU3zx6oJKvb60sxGIQG34D/+1F1pBL4XHl/gD5O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4dA+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v:shape id="文本框 27" o:spid="_x0000_s1040" type="#_x0000_t202" style="position:absolute;left:42326;top:1677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11pcUA&#10;AADbAAAADwAAAGRycy9kb3ducmV2LnhtbESP3WoCMRSE74W+QziF3ohmFVFZjVILhQoW8QevD5vj&#10;ZuvmZLtJdfXpjVDwcpiZb5jpvLGlOFPtC8cKet0EBHHmdMG5gv3uszMG4QOyxtIxKbiSh/nspTXF&#10;VLsLb+i8DbmIEPYpKjAhVKmUPjNk0XddRRy9o6sthijrXOoaLxFuS9lPkqG0WHBcMFjRh6HstP2z&#10;CsbXwXf7MBwdfsr1cmFu+S+vTqjU22vzPgERqAnP8H/7Syvoj+DxJf4A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XWl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  <w:u w:val="single"/>
        </w:rPr>
      </w:pPr>
      <w:r w:rsidRPr="002B2823">
        <w:rPr>
          <w:sz w:val="18"/>
          <w:u w:val="single"/>
        </w:rPr>
        <w:t>图</w:t>
      </w:r>
      <w:r w:rsidRPr="002B2823">
        <w:rPr>
          <w:sz w:val="18"/>
          <w:u w:val="single"/>
        </w:rPr>
        <w:t xml:space="preserve">2 </w:t>
      </w:r>
      <w:r w:rsidRPr="002B2823">
        <w:rPr>
          <w:sz w:val="18"/>
          <w:u w:val="single"/>
        </w:rPr>
        <w:t>试验前后的灵敏度变化（</w:t>
      </w:r>
      <w:r w:rsidRPr="002B2823">
        <w:rPr>
          <w:sz w:val="18"/>
          <w:u w:val="single"/>
        </w:rPr>
        <w:t>S/N:EC2DDL015)</w:t>
      </w:r>
    </w:p>
    <w:p w:rsidR="000365F7" w:rsidRPr="002B2823" w:rsidRDefault="000365F7" w:rsidP="000365F7">
      <w:pPr>
        <w:rPr>
          <w:rFonts w:eastAsiaTheme="minorEastAsia"/>
          <w:sz w:val="18"/>
          <w:szCs w:val="18"/>
        </w:rPr>
      </w:pPr>
      <w:r w:rsidRPr="002B2823">
        <w:br w:type="page"/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mc:AlternateContent>
          <mc:Choice Requires="wpc">
            <w:drawing>
              <wp:inline distT="0" distB="0" distL="0" distR="0" wp14:anchorId="5F388AE8" wp14:editId="1735D208">
                <wp:extent cx="5721985" cy="1917200"/>
                <wp:effectExtent l="0" t="0" r="0" b="0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985" cy="1862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文本框 29"/>
                        <wps:cNvSpPr txBox="1"/>
                        <wps:spPr>
                          <a:xfrm>
                            <a:off x="2328421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文本框 30"/>
                        <wps:cNvSpPr txBox="1"/>
                        <wps:spPr>
                          <a:xfrm>
                            <a:off x="2328421" y="1310259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5213023" y="1319518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5213023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1310325" y="1644648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4232635" y="1677642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388AE8" id="画布 35" o:spid="_x0000_s1041" editas="canvas" style="width:450.55pt;height:150.95pt;mso-position-horizontal-relative:char;mso-position-vertical-relative:line" coordsize="57219,19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">
                <v:shape id="_x0000_s1042" type="#_x0000_t75" style="position:absolute;width:57219;height:19170;visibility:visible;mso-wrap-style:square">
                  <v:fill o:detectmouseclick="t"/>
                  <v:path o:connecttype="none"/>
                </v:shape>
                <v:shape id="图片 44" o:spid="_x0000_s1043" type="#_x0000_t75" style="position:absolute;width:57219;height:186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PbcvFAAAA2wAAAA8AAABkcnMvZG93bnJldi54bWxEj09rwkAUxO8Fv8PyhN6aXYt/QuoqUiq1&#10;9KSWYm/P7DMJZt+G7NbEb98tCB6HmfkNM1/2thYXan3lWMMoUSCIc2cqLjR87ddPKQgfkA3WjknD&#10;lTwsF4OHOWbGdbylyy4UIkLYZ6ihDKHJpPR5SRZ94hri6J1cazFE2RbStNhFuK3ls1JTabHiuFBi&#10;Q68l5efdr9Uwef/orsfZAT/f1j+Hb3VKFbtU68dhv3oBEagP9/CtvTEaxmP4/xJ/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D23LxQAAANsAAAAPAAAAAAAAAAAAAAAA&#10;AJ8CAABkcnMvZG93bnJldi54bWxQSwUGAAAAAAQABAD3AAAAkQMAAAAA&#10;">
                  <v:imagedata r:id="rId27" o:title=""/>
                  <v:path arrowok="t"/>
                </v:shape>
                <v:shape id="文本框 29" o:spid="_x0000_s1044" type="#_x0000_t202" style="position:absolute;left:23284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5ETMYA&#10;AADbAAAADwAAAGRycy9kb3ducmV2LnhtbESPQWsCMRSE7wX/Q3hCL0WzSrG6GsUWChYsxVU8Pzav&#10;m62bl+0m1dVfbwShx2FmvmFmi9ZW4kiNLx0rGPQTEMS50yUXCnbb994YhA/IGivHpOBMHhbzzsMM&#10;U+1OvKFjFgoRIexTVGBCqFMpfW7Iou+7mjh6366xGKJsCqkbPEW4reQwSUbSYslxwWBNb4byQ/Zn&#10;FYzPz59P+9HL/qf6+ng1l+KX1wdU6rHbLqcgArXhP3xvr7SC4QRu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5ETM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30" o:spid="_x0000_s1045" type="#_x0000_t202" style="position:absolute;left:23284;top:13102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17DMMA&#10;AADbAAAADwAAAGRycy9kb3ducmV2LnhtbERPXWvCMBR9F/YfwhX2IjPdFCddU9kEwcFkTMXnS3PX&#10;VJub2kSt+/XLg+Dj4Xxns87W4kytrxwreB4mIIgLpysuFWw3i6cpCB+QNdaOScGVPMzyh16GqXYX&#10;/qHzOpQihrBPUYEJoUml9IUhi37oGuLI/brWYoiwLaVu8RLDbS1fkmQiLVYcGww2NDdUHNYnq2B6&#10;Ha8Gu8nrbl9/f36Yv/LIXwdU6rHfvb+BCNSFu/jmXmoFo7g+fok/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17DMMAAADbAAAADwAAAAAAAAAAAAAAAACYAgAAZHJzL2Rv&#10;d25yZXYueG1sUEsFBgAAAAAEAAQA9QAAAIg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31" o:spid="_x0000_s1046" type="#_x0000_t202" style="position:absolute;left:52130;top:13195;width:3488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Hel8YA&#10;AADbAAAADwAAAGRycy9kb3ducmV2LnhtbESPQWsCMRSE74X+h/AKXkSzWlFZjVIFoYVK6SqeH5vn&#10;ZuvmZd2kuvbXNwWhx2FmvmHmy9ZW4kKNLx0rGPQTEMS50yUXCva7TW8KwgdkjZVjUnAjD8vF48Mc&#10;U+2u/EmXLBQiQtinqMCEUKdS+tyQRd93NXH0jq6xGKJsCqkbvEa4reQwScbSYslxwWBNa0P5Kfu2&#10;Cqa30bZ7GE8OX9XH28r8FGd+P6FSnaf2ZQYiUBv+w/f2q1bwPIC/L/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9Hel8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32" o:spid="_x0000_s1047" type="#_x0000_t202" style="position:absolute;left:52130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NA4MYA&#10;AADbAAAADwAAAGRycy9kb3ducmV2LnhtbESP3WoCMRSE7wu+QziCN6Vmq8XK1ii2IChYxB+8PmxO&#10;N6ubk+0m6urTG6HQy2FmvmFGk8aW4ky1LxwreO0mIIgzpwvOFey2s5chCB+QNZaOScGVPEzGracR&#10;ptpdeE3nTchFhLBPUYEJoUql9Jkhi77rKuLo/bjaYoiyzqWu8RLhtpS9JBlIiwXHBYMVfRnKjpuT&#10;VTC8vn0/7wfv+0O5WnyaW/7LyyMq1Wk30w8QgZrwH/5rz7WCfg8eX+IP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NA4M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33" o:spid="_x0000_s1048" type="#_x0000_t202" style="position:absolute;left:13103;top:1644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/le8YA&#10;AADbAAAADwAAAGRycy9kb3ducmV2LnhtbESPQWsCMRSE74X+h/AKXopmq0VlNUpbECoopat4fmye&#10;m62bl+0m6uqvbwShx2FmvmGm89ZW4kSNLx0reOklIIhzp0suFGw3i+4YhA/IGivHpOBCHuazx4cp&#10;ptqd+ZtOWShEhLBPUYEJoU6l9Lkhi77nauLo7V1jMUTZFFI3eI5wW8l+kgylxZLjgsGaPgzlh+xo&#10;FYwvr+vn3XC0+6m+lu/mWvzy6oBKdZ7atwmIQG34D9/bn1rBYAC3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/le8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v:shape id="文本框 34" o:spid="_x0000_s1049" type="#_x0000_t202" style="position:absolute;left:42326;top:1677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Z9D8YA&#10;AADbAAAADwAAAGRycy9kb3ducmV2LnhtbESPQWsCMRSE74X+h/AKXkSzWlFZjVILQguW0lU8PzbP&#10;zdbNy3YTdfXXN0Khx2FmvmHmy9ZW4kyNLx0rGPQTEMS50yUXCnbbdW8KwgdkjZVjUnAlD8vF48Mc&#10;U+0u/EXnLBQiQtinqMCEUKdS+tyQRd93NXH0Dq6xGKJsCqkbvES4reQwScbSYslxwWBNr4byY3ay&#10;CqbX0Ud3P57sv6vP95W5FT+8OaJSnaf2ZQYiUBv+w3/tN63geQT3L/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Z9D8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  <w:u w:val="single"/>
        </w:rPr>
      </w:pPr>
      <w:r w:rsidRPr="002B2823">
        <w:rPr>
          <w:sz w:val="18"/>
          <w:u w:val="single"/>
        </w:rPr>
        <w:t>图</w:t>
      </w:r>
      <w:r w:rsidRPr="002B2823">
        <w:rPr>
          <w:sz w:val="18"/>
          <w:u w:val="single"/>
        </w:rPr>
        <w:t xml:space="preserve">3 </w:t>
      </w:r>
      <w:r w:rsidRPr="002B2823">
        <w:rPr>
          <w:sz w:val="18"/>
          <w:u w:val="single"/>
        </w:rPr>
        <w:t>试验前后的灵敏度变化（</w:t>
      </w:r>
      <w:r w:rsidRPr="002B2823">
        <w:rPr>
          <w:sz w:val="18"/>
          <w:u w:val="single"/>
        </w:rPr>
        <w:t>S/N:EC2DDL016)</w:t>
      </w:r>
    </w:p>
    <w:p w:rsidR="000365F7" w:rsidRPr="002B2823" w:rsidRDefault="000365F7" w:rsidP="000365F7">
      <w:pPr>
        <w:spacing w:beforeLines="25" w:before="60"/>
        <w:jc w:val="left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mc:AlternateContent>
          <mc:Choice Requires="wpc">
            <w:drawing>
              <wp:inline distT="0" distB="0" distL="0" distR="0" wp14:anchorId="06C73807" wp14:editId="23BD2416">
                <wp:extent cx="5721985" cy="1917200"/>
                <wp:effectExtent l="0" t="0" r="0" b="0"/>
                <wp:docPr id="42" name="画布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985" cy="183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文本框 36"/>
                        <wps:cNvSpPr txBox="1"/>
                        <wps:spPr>
                          <a:xfrm>
                            <a:off x="2328421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文本框 37"/>
                        <wps:cNvSpPr txBox="1"/>
                        <wps:spPr>
                          <a:xfrm>
                            <a:off x="2328421" y="1310259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5213023" y="1319518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5213023" y="1187693"/>
                            <a:ext cx="348791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试验前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1310325" y="1644648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文本框 41"/>
                        <wps:cNvSpPr txBox="1"/>
                        <wps:spPr>
                          <a:xfrm>
                            <a:off x="4232635" y="1677642"/>
                            <a:ext cx="457200" cy="122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65F7" w:rsidRPr="0026466F" w:rsidRDefault="000365F7" w:rsidP="000365F7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hint="eastAsia"/>
                                  <w:sz w:val="10"/>
                                </w:rPr>
                                <w:t>频道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C73807" id="画布 42" o:spid="_x0000_s1050" editas="canvas" style="width:450.55pt;height:150.95pt;mso-position-horizontal-relative:char;mso-position-vertical-relative:line" coordsize="57219,19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">
                <v:shape id="_x0000_s1051" type="#_x0000_t75" style="position:absolute;width:57219;height:19170;visibility:visible;mso-wrap-style:square">
                  <v:fill o:detectmouseclick="t"/>
                  <v:path o:connecttype="none"/>
                </v:shape>
                <v:shape id="图片 45" o:spid="_x0000_s1052" type="#_x0000_t75" style="position:absolute;width:57219;height:18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A4CHDAAAA2wAAAA8AAABkcnMvZG93bnJldi54bWxEj0FrAjEUhO8F/0N4greaVVvRrVFUKHgq&#10;dVV6fWxed5cmL2sS1+2/bwqFHoeZ+YZZbXprREc+NI4VTMYZCOLS6YYrBefT6+MCRIjIGo1jUvBN&#10;ATbrwcMKc+3ufKSuiJVIEA45KqhjbHMpQ1mTxTB2LXHyPp23GJP0ldQe7wlujZxm2VxabDgt1NjS&#10;vqbyq7hZBZ7NbvnevS27yWFxMVecnaL+UGo07LcvICL18T/81z5oBU/P8Psl/QC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0DgIcMAAADbAAAADwAAAAAAAAAAAAAAAACf&#10;AgAAZHJzL2Rvd25yZXYueG1sUEsFBgAAAAAEAAQA9wAAAI8DAAAAAA==&#10;">
                  <v:imagedata r:id="rId29" o:title=""/>
                  <v:path arrowok="t"/>
                </v:shape>
                <v:shape id="文本框 36" o:spid="_x0000_s1053" type="#_x0000_t202" style="position:absolute;left:23284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hG48UA&#10;AADbAAAADwAAAGRycy9kb3ducmV2LnhtbESPQWsCMRSE74L/ITyhF6nZVllla5S2UKigFG3x/Ng8&#10;N6ubl+0m1dVfb4SCx2FmvmGm89ZW4kiNLx0reBokIIhzp0suFPx8fzxOQPiArLFyTArO5GE+63am&#10;mGl34jUdN6EQEcI+QwUmhDqT0ueGLPqBq4mjt3ONxRBlU0jd4CnCbSWfkySVFkuOCwZrejeUHzZ/&#10;VsHkPFr1t+l4u6++Fm/mUvzy8oBKPfTa1xcQgdpwD/+3P7WCYQq3L/EH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OEbj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37" o:spid="_x0000_s1054" type="#_x0000_t202" style="position:absolute;left:23284;top:13102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TjeMYA&#10;AADbAAAADwAAAGRycy9kb3ducmV2LnhtbESPQWsCMRSE74X+h/AKXopmtaKyGqUWhBYsxVU8PzbP&#10;zdbNy3YTdfXXN0Khx2FmvmFmi9ZW4kyNLx0r6PcSEMS50yUXCnbbVXcCwgdkjZVjUnAlD4v548MM&#10;U+0uvKFzFgoRIexTVGBCqFMpfW7Iou+5mjh6B9dYDFE2hdQNXiLcVnKQJCNpseS4YLCmN0P5MTtZ&#10;BZPr8PN5Pxrvv6uvj6W5FT+8PqJSnaf2dQoiUBv+w3/td63gZQz3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TjeM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38" o:spid="_x0000_s1055" type="#_x0000_t202" style="position:absolute;left:52130;top:13195;width:3488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t3CsMA&#10;AADbAAAADwAAAGRycy9kb3ducmV2LnhtbERPXWvCMBR9F/YfwhX2IjPdFCddU9kEwcFkTMXnS3PX&#10;VJub2kSt+/XLg+Dj4Xxns87W4kytrxwreB4mIIgLpysuFWw3i6cpCB+QNdaOScGVPMzyh16GqXYX&#10;/qHzOpQihrBPUYEJoUml9IUhi37oGuLI/brWYoiwLaVu8RLDbS1fkmQiLVYcGww2NDdUHNYnq2B6&#10;Ha8Gu8nrbl9/f36Yv/LIXwdU6rHfvb+BCNSFu/jmXmoFozg2fok/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t3CsMAAADbAAAADwAAAAAAAAAAAAAAAACYAgAAZHJzL2Rv&#10;d25yZXYueG1sUEsFBgAAAAAEAAQA9QAAAIg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试验后</w:t>
                        </w:r>
                      </w:p>
                    </w:txbxContent>
                  </v:textbox>
                </v:shape>
                <v:shape id="文本框 39" o:spid="_x0000_s1056" type="#_x0000_t202" style="position:absolute;left:52130;top:11876;width:3488;height:1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SkcYA&#10;AADbAAAADwAAAGRycy9kb3ducmV2LnhtbESPQWsCMRSE7wX/Q3hCL6JZW7F2NYotFCooUi2eH5vn&#10;ZnXzsm5SXfvrG0HocZiZb5jJrLGlOFPtC8cK+r0EBHHmdMG5gu/tR3cEwgdkjaVjUnAlD7Np62GC&#10;qXYX/qLzJuQiQtinqMCEUKVS+syQRd9zFXH09q62GKKsc6lrvES4LeVTkgylxYLjgsGK3g1lx82P&#10;VTC6Dlad3fBldyjXizfzm594eUSlHtvNfAwiUBP+w/f2p1bw/Aq3L/EH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fSkcYAAADbAAAADwAAAAAAAAAAAAAAAACYAgAAZHJz&#10;L2Rvd25yZXYueG1sUEsFBgAAAAAEAAQA9QAAAIsDAAAAAA==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试验前</w:t>
                        </w:r>
                      </w:p>
                    </w:txbxContent>
                  </v:textbox>
                </v:shape>
                <v:shape id="文本框 40" o:spid="_x0000_s1057" type="#_x0000_t202" style="position:absolute;left:13103;top:1644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sIccIA&#10;AADbAAAADwAAAGRycy9kb3ducmV2LnhtbERPXWvCMBR9H/gfwhX2MjR1iEo1ig4GGyhiFZ8vzbWp&#10;Njddk2n115uHwR4P53u2aG0lrtT40rGCQT8BQZw7XXKh4LD/7E1A+ICssXJMCu7kYTHvvMww1e7G&#10;O7pmoRAxhH2KCkwIdSqlzw1Z9H1XE0fu5BqLIcKmkLrBWwy3lXxPkpG0WHJsMFjTh6H8kv1aBZP7&#10;cPN2HI2P52r7vTKP4ofXF1TqtdsupyACteFf/Of+0gqGcX38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mwhxwgAAANsAAAAPAAAAAAAAAAAAAAAAAJgCAABkcnMvZG93&#10;bnJldi54bWxQSwUGAAAAAAQABAD1AAAAhw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v:shape id="文本框 41" o:spid="_x0000_s1058" type="#_x0000_t202" style="position:absolute;left:42326;top:16776;width:4572;height:1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et6sUA&#10;AADbAAAADwAAAGRycy9kb3ducmV2LnhtbESPQWvCQBSE70L/w/IKvUjdpIiV6Cq1UKigiLZ4fmSf&#10;2dTs25jdxthf3xUEj8PMfMNM552tREuNLx0rSAcJCOLc6ZILBd9fH89jED4ga6wck4ILeZjPHnpT&#10;zLQ785baXShEhLDPUIEJoc6k9Lkhi37gauLoHVxjMUTZFFI3eI5wW8mXJBlJiyXHBYM1vRvKj7tf&#10;q2B8Ga77+9Hr/qfaLBfmrzjx6ohKPT12bxMQgbpwD9/an1rBMIXrl/gD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163qxQAAANsAAAAPAAAAAAAAAAAAAAAAAJgCAABkcnMv&#10;ZG93bnJldi54bWxQSwUGAAAAAAQABAD1AAAAigMAAAAA&#10;" fillcolor="white [3201]" stroked="f" strokeweight=".5pt">
                  <v:textbox inset="0,0,0,0">
                    <w:txbxContent>
                      <w:p w:rsidR="000365F7" w:rsidRPr="0026466F" w:rsidRDefault="000365F7" w:rsidP="000365F7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rFonts w:hint="eastAsia"/>
                            <w:sz w:val="10"/>
                          </w:rPr>
                          <w:t>频道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  <w:u w:val="single"/>
        </w:rPr>
      </w:pPr>
      <w:r w:rsidRPr="002B2823">
        <w:rPr>
          <w:sz w:val="18"/>
          <w:u w:val="single"/>
        </w:rPr>
        <w:t>图</w:t>
      </w:r>
      <w:r w:rsidRPr="002B2823">
        <w:rPr>
          <w:sz w:val="18"/>
          <w:u w:val="single"/>
        </w:rPr>
        <w:t xml:space="preserve">4 </w:t>
      </w:r>
      <w:r w:rsidRPr="002B2823">
        <w:rPr>
          <w:sz w:val="18"/>
          <w:u w:val="single"/>
        </w:rPr>
        <w:t>试验前后的灵敏度变化（</w:t>
      </w:r>
      <w:r w:rsidRPr="002B2823">
        <w:rPr>
          <w:sz w:val="18"/>
          <w:u w:val="single"/>
        </w:rPr>
        <w:t>S/N:EC2DMP017)</w: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w:drawing>
          <wp:inline distT="0" distB="0" distL="0" distR="0" wp14:anchorId="2A1E14AB" wp14:editId="5F0BB232">
            <wp:extent cx="4883085" cy="3656665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99" cy="365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sz w:val="18"/>
        </w:rPr>
        <w:t>图</w:t>
      </w:r>
      <w:r w:rsidRPr="002B2823">
        <w:rPr>
          <w:sz w:val="18"/>
        </w:rPr>
        <w:t xml:space="preserve">5 </w:t>
      </w:r>
      <w:r w:rsidRPr="002B2823">
        <w:rPr>
          <w:sz w:val="18"/>
        </w:rPr>
        <w:t>试验后的外观（</w:t>
      </w:r>
      <w:r w:rsidRPr="002B2823">
        <w:rPr>
          <w:sz w:val="18"/>
        </w:rPr>
        <w:t>S/N:EC2DDL016)</w:t>
      </w:r>
    </w:p>
    <w:p w:rsidR="000365F7" w:rsidRPr="002B2823" w:rsidRDefault="000365F7" w:rsidP="000365F7">
      <w:pPr>
        <w:rPr>
          <w:rFonts w:eastAsiaTheme="minorEastAsia"/>
          <w:sz w:val="18"/>
          <w:szCs w:val="18"/>
        </w:rPr>
      </w:pPr>
      <w:r w:rsidRPr="002B2823">
        <w:br w:type="page"/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w:lastRenderedPageBreak/>
        <w:drawing>
          <wp:inline distT="0" distB="0" distL="0" distR="0" wp14:anchorId="5EC00C57" wp14:editId="08A66031">
            <wp:extent cx="4897225" cy="371530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23" cy="371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sz w:val="18"/>
        </w:rPr>
        <w:t>图</w:t>
      </w:r>
      <w:r w:rsidRPr="002B2823">
        <w:rPr>
          <w:sz w:val="18"/>
        </w:rPr>
        <w:t xml:space="preserve">6 </w:t>
      </w:r>
      <w:r w:rsidRPr="002B2823">
        <w:rPr>
          <w:sz w:val="18"/>
        </w:rPr>
        <w:t>试验后的外观（</w:t>
      </w:r>
      <w:r w:rsidRPr="002B2823">
        <w:rPr>
          <w:sz w:val="18"/>
        </w:rPr>
        <w:t>S/N:EC2DDL015)</w:t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noProof/>
          <w:sz w:val="18"/>
        </w:rPr>
        <w:drawing>
          <wp:inline distT="0" distB="0" distL="0" distR="0" wp14:anchorId="71C4F191" wp14:editId="2B74499A">
            <wp:extent cx="4944359" cy="3701686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49" cy="370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7" w:rsidRPr="002B2823" w:rsidRDefault="000365F7" w:rsidP="000365F7">
      <w:pPr>
        <w:spacing w:beforeLines="25" w:before="60"/>
        <w:jc w:val="center"/>
        <w:rPr>
          <w:rFonts w:eastAsiaTheme="minorEastAsia"/>
          <w:sz w:val="18"/>
          <w:szCs w:val="18"/>
        </w:rPr>
      </w:pPr>
      <w:r w:rsidRPr="002B2823">
        <w:rPr>
          <w:sz w:val="18"/>
        </w:rPr>
        <w:t>图</w:t>
      </w:r>
      <w:r w:rsidRPr="002B2823">
        <w:rPr>
          <w:sz w:val="18"/>
        </w:rPr>
        <w:t xml:space="preserve">7 </w:t>
      </w:r>
      <w:r w:rsidRPr="002B2823">
        <w:rPr>
          <w:sz w:val="18"/>
        </w:rPr>
        <w:t>试验后的外观（</w:t>
      </w:r>
      <w:r w:rsidRPr="002B2823">
        <w:rPr>
          <w:sz w:val="18"/>
        </w:rPr>
        <w:t>S/N:EC2DMP017)</w:t>
      </w:r>
    </w:p>
    <w:p w:rsidR="000365F7" w:rsidRPr="002B2823" w:rsidRDefault="000365F7" w:rsidP="000365F7">
      <w:pPr>
        <w:spacing w:beforeLines="25" w:before="60"/>
        <w:jc w:val="right"/>
        <w:rPr>
          <w:sz w:val="18"/>
        </w:rPr>
      </w:pPr>
      <w:r w:rsidRPr="002B2823">
        <w:rPr>
          <w:sz w:val="18"/>
        </w:rPr>
        <w:t>完</w:t>
      </w:r>
      <w:bookmarkStart w:id="2" w:name="_GoBack"/>
      <w:bookmarkEnd w:id="2"/>
    </w:p>
    <w:p w:rsidR="006572A0" w:rsidRPr="002B2823" w:rsidRDefault="006572A0" w:rsidP="000365F7">
      <w:pPr>
        <w:tabs>
          <w:tab w:val="right" w:pos="9027"/>
        </w:tabs>
        <w:spacing w:beforeLines="25" w:before="60"/>
        <w:jc w:val="right"/>
        <w:rPr>
          <w:rFonts w:eastAsiaTheme="minorEastAsia"/>
          <w:sz w:val="18"/>
          <w:szCs w:val="18"/>
        </w:rPr>
      </w:pPr>
    </w:p>
    <w:sectPr w:rsidR="006572A0" w:rsidRPr="002B2823" w:rsidSect="00910122">
      <w:headerReference w:type="default" r:id="rId33"/>
      <w:footerReference w:type="default" r:id="rId34"/>
      <w:headerReference w:type="first" r:id="rId35"/>
      <w:footerReference w:type="first" r:id="rId36"/>
      <w:pgSz w:w="11907" w:h="16840" w:code="9"/>
      <w:pgMar w:top="1440" w:right="1440" w:bottom="1440" w:left="1440" w:header="720" w:footer="720" w:gutter="0"/>
      <w:pgNumType w:start="1"/>
      <w:cols w:space="241"/>
      <w:noEndnote/>
      <w:titlePg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BE9" w:rsidRDefault="00E06BE9">
      <w:pPr>
        <w:spacing w:before="120"/>
        <w:rPr>
          <w:szCs w:val="24"/>
        </w:rPr>
      </w:pPr>
      <w:r>
        <w:rPr>
          <w:szCs w:val="24"/>
        </w:rPr>
        <w:separator/>
      </w:r>
    </w:p>
  </w:endnote>
  <w:endnote w:type="continuationSeparator" w:id="0">
    <w:p w:rsidR="00E06BE9" w:rsidRDefault="00E06BE9">
      <w:pPr>
        <w:spacing w:before="120"/>
        <w:rPr>
          <w:szCs w:val="24"/>
        </w:rPr>
      </w:pPr>
      <w:r>
        <w:rPr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52B" w:rsidRDefault="00C3652B">
    <w:pPr>
      <w:pStyle w:val="a4"/>
      <w:spacing w:before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122" w:rsidRPr="00910122" w:rsidRDefault="00910122" w:rsidP="00910122">
    <w:pPr>
      <w:tabs>
        <w:tab w:val="right" w:pos="9027"/>
      </w:tabs>
      <w:spacing w:beforeLines="25" w:before="60"/>
      <w:jc w:val="left"/>
      <w:rPr>
        <w:rFonts w:eastAsiaTheme="minorEastAsia"/>
      </w:rPr>
    </w:pPr>
    <w:r>
      <w:rPr>
        <w:rFonts w:hint="eastAsia"/>
        <w:b/>
      </w:rPr>
      <w:t>US0111-V-UP205D-SMS</w:t>
    </w:r>
    <w:r>
      <w:rPr>
        <w:rFonts w:hint="eastAsia"/>
        <w:b/>
      </w:rPr>
      <w:tab/>
    </w:r>
    <w:r>
      <w:rPr>
        <w:rFonts w:hint="eastAsia"/>
      </w:rPr>
      <w:t xml:space="preserve"> 1/1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52B" w:rsidRDefault="00C3652B">
    <w:pPr>
      <w:pStyle w:val="a4"/>
      <w:spacing w:before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1D77" w:rsidRPr="00101D77" w:rsidRDefault="00101D77" w:rsidP="00101D77">
    <w:pPr>
      <w:pStyle w:val="a4"/>
      <w:spacing w:before="120"/>
      <w:jc w:val="center"/>
    </w:pPr>
    <w:r>
      <w:fldChar w:fldCharType="begin"/>
    </w:r>
    <w:r>
      <w:instrText>PAGE   \* MERGEFORMAT</w:instrText>
    </w:r>
    <w:r>
      <w:fldChar w:fldCharType="separate"/>
    </w:r>
    <w:r w:rsidR="002B2823">
      <w:rPr>
        <w:noProof/>
      </w:rPr>
      <w:t>4</w:t>
    </w:r>
    <w:r>
      <w:fldChar w:fldCharType="end"/>
    </w:r>
    <w:r>
      <w:rPr>
        <w:rFonts w:hint="eastAsia"/>
      </w:rPr>
      <w:t>/4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122" w:rsidRDefault="00910122" w:rsidP="00910122">
    <w:pPr>
      <w:pStyle w:val="a4"/>
      <w:spacing w:before="120"/>
      <w:jc w:val="center"/>
    </w:pPr>
    <w:r>
      <w:fldChar w:fldCharType="begin"/>
    </w:r>
    <w:r>
      <w:instrText>PAGE   \* MERGEFORMAT</w:instrText>
    </w:r>
    <w:r>
      <w:fldChar w:fldCharType="separate"/>
    </w:r>
    <w:r w:rsidR="002B2823">
      <w:rPr>
        <w:noProof/>
      </w:rPr>
      <w:t>1</w:t>
    </w:r>
    <w:r>
      <w:fldChar w:fldCharType="end"/>
    </w:r>
    <w:r>
      <w:rPr>
        <w:rFonts w:hint="eastAsia"/>
      </w:rPr>
      <w:t>/4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BE9" w:rsidRDefault="00E06BE9">
      <w:pPr>
        <w:spacing w:before="120"/>
        <w:rPr>
          <w:szCs w:val="24"/>
        </w:rPr>
      </w:pPr>
      <w:r>
        <w:rPr>
          <w:szCs w:val="24"/>
        </w:rPr>
        <w:separator/>
      </w:r>
    </w:p>
  </w:footnote>
  <w:footnote w:type="continuationSeparator" w:id="0">
    <w:p w:rsidR="00E06BE9" w:rsidRDefault="00E06BE9">
      <w:pPr>
        <w:spacing w:before="120"/>
        <w:rPr>
          <w:szCs w:val="24"/>
        </w:rPr>
      </w:pPr>
      <w:r>
        <w:rPr>
          <w:szCs w:val="24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52B" w:rsidRDefault="00C3652B">
    <w:pPr>
      <w:pStyle w:val="a3"/>
      <w:spacing w:before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122" w:rsidRPr="001C4CF6" w:rsidRDefault="00910122" w:rsidP="00910122">
    <w:pPr>
      <w:spacing w:beforeLines="25" w:before="60"/>
      <w:jc w:val="right"/>
      <w:rPr>
        <w:rFonts w:eastAsiaTheme="minorEastAsia"/>
        <w:b/>
        <w:color w:val="FF0000"/>
      </w:rPr>
    </w:pPr>
    <w:r>
      <w:rPr>
        <w:rFonts w:hint="eastAsia"/>
        <w:b/>
        <w:color w:val="FF0000"/>
      </w:rPr>
      <w:t>机密</w:t>
    </w:r>
  </w:p>
  <w:p w:rsidR="00C3652B" w:rsidRPr="00910122" w:rsidRDefault="00910122" w:rsidP="00910122">
    <w:pPr>
      <w:spacing w:beforeLines="25" w:before="60"/>
      <w:jc w:val="right"/>
    </w:pPr>
    <w:r>
      <w:rPr>
        <w:rFonts w:hint="eastAsia"/>
      </w:rPr>
      <w:t>Doc.NoUS0111-V-UP205D-SMS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52B" w:rsidRDefault="00C3652B">
    <w:pPr>
      <w:pStyle w:val="a3"/>
      <w:spacing w:before="12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Layout w:type="fixed"/>
      <w:tblCellMar>
        <w:top w:w="28" w:type="dxa"/>
        <w:left w:w="28" w:type="dxa"/>
        <w:bottom w:w="28" w:type="dxa"/>
        <w:right w:w="28" w:type="dxa"/>
      </w:tblCellMar>
      <w:tblLook w:val="04A0" w:firstRow="1" w:lastRow="0" w:firstColumn="1" w:lastColumn="0" w:noHBand="0" w:noVBand="1"/>
    </w:tblPr>
    <w:tblGrid>
      <w:gridCol w:w="4316"/>
      <w:gridCol w:w="4711"/>
    </w:tblGrid>
    <w:tr w:rsidR="00C907C4" w:rsidRPr="00C907C4" w:rsidTr="00C907C4">
      <w:trPr>
        <w:jc w:val="center"/>
      </w:trPr>
      <w:tc>
        <w:tcPr>
          <w:tcW w:w="4634" w:type="dxa"/>
          <w:shd w:val="clear" w:color="auto" w:fill="FFFFFF"/>
        </w:tcPr>
        <w:p w:rsidR="00C907C4" w:rsidRPr="00C907C4" w:rsidRDefault="00C907C4" w:rsidP="00C907C4">
          <w:pPr>
            <w:rPr>
              <w:rFonts w:eastAsiaTheme="minorEastAsia"/>
              <w:b/>
              <w:color w:val="FF0000"/>
            </w:rPr>
          </w:pPr>
          <w:r>
            <w:rPr>
              <w:rFonts w:hint="eastAsia"/>
              <w:b/>
              <w:color w:val="FF0000"/>
            </w:rPr>
            <w:t>机密</w:t>
          </w:r>
        </w:p>
      </w:tc>
      <w:tc>
        <w:tcPr>
          <w:tcW w:w="5059" w:type="dxa"/>
          <w:shd w:val="clear" w:color="auto" w:fill="FFFFFF"/>
        </w:tcPr>
        <w:p w:rsidR="00C907C4" w:rsidRPr="00C907C4" w:rsidRDefault="00C907C4" w:rsidP="00C907C4">
          <w:pPr>
            <w:rPr>
              <w:rFonts w:eastAsiaTheme="minorEastAsia"/>
              <w:b/>
              <w:color w:val="FF0000"/>
            </w:rPr>
          </w:pPr>
        </w:p>
      </w:tc>
    </w:tr>
    <w:tr w:rsidR="00C907C4" w:rsidRPr="00C907C4" w:rsidTr="00C907C4">
      <w:trPr>
        <w:jc w:val="center"/>
      </w:trPr>
      <w:tc>
        <w:tcPr>
          <w:tcW w:w="4634" w:type="dxa"/>
          <w:tcBorders>
            <w:bottom w:val="double" w:sz="6" w:space="0" w:color="auto"/>
          </w:tcBorders>
          <w:shd w:val="clear" w:color="auto" w:fill="FFFFFF"/>
        </w:tcPr>
        <w:p w:rsidR="00C907C4" w:rsidRPr="00C907C4" w:rsidRDefault="00C907C4" w:rsidP="00C907C4">
          <w:pPr>
            <w:rPr>
              <w:rFonts w:eastAsiaTheme="minorEastAsia"/>
              <w:sz w:val="18"/>
            </w:rPr>
          </w:pPr>
          <w:r>
            <w:rPr>
              <w:rFonts w:hint="eastAsia"/>
              <w:sz w:val="18"/>
            </w:rPr>
            <w:t>文件编号：</w:t>
          </w:r>
          <w:r>
            <w:rPr>
              <w:rFonts w:hint="eastAsia"/>
              <w:sz w:val="18"/>
            </w:rPr>
            <w:t>EC-2011-COM</w:t>
          </w:r>
          <w:r>
            <w:rPr>
              <w:rFonts w:hint="eastAsia"/>
              <w:sz w:val="18"/>
            </w:rPr>
            <w:t>別紙</w:t>
          </w:r>
        </w:p>
      </w:tc>
      <w:tc>
        <w:tcPr>
          <w:tcW w:w="5059" w:type="dxa"/>
          <w:tcBorders>
            <w:bottom w:val="double" w:sz="6" w:space="0" w:color="auto"/>
          </w:tcBorders>
          <w:shd w:val="clear" w:color="auto" w:fill="FFFFFF"/>
        </w:tcPr>
        <w:p w:rsidR="00C907C4" w:rsidRPr="00C907C4" w:rsidRDefault="00C907C4" w:rsidP="00C907C4">
          <w:pPr>
            <w:jc w:val="right"/>
            <w:rPr>
              <w:rFonts w:eastAsiaTheme="minorEastAsia"/>
              <w:sz w:val="18"/>
            </w:rPr>
          </w:pPr>
          <w:r>
            <w:rPr>
              <w:rFonts w:hint="eastAsia"/>
              <w:sz w:val="18"/>
            </w:rPr>
            <w:t>薬品浸漬試験（</w:t>
          </w:r>
          <w:proofErr w:type="spellStart"/>
          <w:r>
            <w:rPr>
              <w:rFonts w:hint="eastAsia"/>
              <w:sz w:val="18"/>
            </w:rPr>
            <w:t>Cidex</w:t>
          </w:r>
          <w:proofErr w:type="spellEnd"/>
          <w:r>
            <w:rPr>
              <w:rFonts w:hint="eastAsia"/>
              <w:sz w:val="18"/>
            </w:rPr>
            <w:t xml:space="preserve"> Plus</w:t>
          </w:r>
          <w:r>
            <w:rPr>
              <w:rFonts w:hint="eastAsia"/>
              <w:sz w:val="18"/>
            </w:rPr>
            <w:t>）</w:t>
          </w:r>
        </w:p>
      </w:tc>
    </w:tr>
  </w:tbl>
  <w:p w:rsidR="00C907C4" w:rsidRPr="000365F7" w:rsidRDefault="00C907C4" w:rsidP="00C907C4">
    <w:pPr>
      <w:pStyle w:val="a3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122" w:rsidRPr="001C4CF6" w:rsidRDefault="00910122" w:rsidP="00910122">
    <w:pPr>
      <w:spacing w:beforeLines="25" w:before="60"/>
      <w:jc w:val="left"/>
      <w:rPr>
        <w:rFonts w:eastAsiaTheme="minorEastAsia"/>
        <w:b/>
        <w:sz w:val="36"/>
      </w:rPr>
    </w:pPr>
    <w:bookmarkStart w:id="3" w:name="bookmark2"/>
    <w:r>
      <w:rPr>
        <w:rFonts w:hint="eastAsia"/>
        <w:b/>
        <w:sz w:val="36"/>
      </w:rPr>
      <w:t>机密</w:t>
    </w:r>
    <w:bookmarkEnd w:id="3"/>
  </w:p>
  <w:p w:rsidR="00910122" w:rsidRDefault="00910122" w:rsidP="00910122">
    <w:pPr>
      <w:pStyle w:val="a3"/>
      <w:pBdr>
        <w:bottom w:val="none" w:sz="0" w:space="0" w:color="auto"/>
      </w:pBdr>
      <w:spacing w:before="120"/>
      <w:jc w:val="left"/>
    </w:pPr>
    <w:r>
      <w:rPr>
        <w:rFonts w:hint="eastAsia"/>
      </w:rPr>
      <w:t>文件编号：</w:t>
    </w:r>
    <w:r>
      <w:rPr>
        <w:rFonts w:hint="eastAsia"/>
      </w:rPr>
      <w:t>EC-2011-COM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596925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3D4E56D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F932B18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ACC684A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C004F56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BA4476B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CD5CC02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554747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53844B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4886910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0000001"/>
    <w:multiLevelType w:val="multilevel"/>
    <w:tmpl w:val="00000000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1"/>
        <w:szCs w:val="21"/>
        <w:u w:val="none"/>
      </w:rPr>
    </w:lvl>
  </w:abstractNum>
  <w:abstractNum w:abstractNumId="11">
    <w:nsid w:val="00000003"/>
    <w:multiLevelType w:val="multilevel"/>
    <w:tmpl w:val="00000002"/>
    <w:lvl w:ilvl="0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2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3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4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5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6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7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8">
      <w:start w:val="1"/>
      <w:numFmt w:val="decimal"/>
      <w:lvlText w:val="%1."/>
      <w:lvlJc w:val="left"/>
      <w:rPr>
        <w:rFonts w:ascii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</w:abstractNum>
  <w:abstractNum w:abstractNumId="12">
    <w:nsid w:val="00000402"/>
    <w:multiLevelType w:val="multilevel"/>
    <w:tmpl w:val="00000885"/>
    <w:lvl w:ilvl="0">
      <w:numFmt w:val="bullet"/>
      <w:lvlText w:val="•"/>
      <w:lvlJc w:val="left"/>
      <w:pPr>
        <w:ind w:hanging="360"/>
      </w:pPr>
      <w:rPr>
        <w:rFonts w:ascii="Arial" w:hAnsi="Arial" w:cs="Arial"/>
        <w:b w:val="0"/>
        <w:bCs w:val="0"/>
        <w:w w:val="130"/>
        <w:sz w:val="22"/>
        <w:szCs w:val="22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3">
    <w:nsid w:val="00000403"/>
    <w:multiLevelType w:val="multilevel"/>
    <w:tmpl w:val="00000886"/>
    <w:lvl w:ilvl="0">
      <w:start w:val="1"/>
      <w:numFmt w:val="decimal"/>
      <w:lvlText w:val="%1"/>
      <w:lvlJc w:val="left"/>
      <w:pPr>
        <w:ind w:hanging="115"/>
      </w:pPr>
      <w:rPr>
        <w:rFonts w:ascii="Times New Roman" w:hAnsi="Times New Roman" w:cs="Times New Roman"/>
        <w:b w:val="0"/>
        <w:bCs w:val="0"/>
        <w:w w:val="99"/>
        <w:position w:val="9"/>
        <w:sz w:val="13"/>
        <w:szCs w:val="13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4">
    <w:nsid w:val="00000404"/>
    <w:multiLevelType w:val="multilevel"/>
    <w:tmpl w:val="00000887"/>
    <w:lvl w:ilvl="0">
      <w:start w:val="1"/>
      <w:numFmt w:val="decimal"/>
      <w:lvlText w:val="%1"/>
      <w:lvlJc w:val="left"/>
      <w:pPr>
        <w:ind w:hanging="115"/>
      </w:pPr>
      <w:rPr>
        <w:rFonts w:ascii="Times New Roman" w:hAnsi="Times New Roman" w:cs="Times New Roman"/>
        <w:b w:val="0"/>
        <w:bCs w:val="0"/>
        <w:w w:val="99"/>
        <w:position w:val="9"/>
        <w:sz w:val="13"/>
        <w:szCs w:val="13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5">
    <w:nsid w:val="00000405"/>
    <w:multiLevelType w:val="multilevel"/>
    <w:tmpl w:val="00000888"/>
    <w:lvl w:ilvl="0">
      <w:start w:val="1"/>
      <w:numFmt w:val="decimal"/>
      <w:lvlText w:val="%1"/>
      <w:lvlJc w:val="left"/>
      <w:pPr>
        <w:ind w:hanging="149"/>
      </w:pPr>
      <w:rPr>
        <w:rFonts w:ascii="Times New Roman" w:hAnsi="Times New Roman" w:cs="Times New Roman"/>
        <w:b w:val="0"/>
        <w:bCs w:val="0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6">
    <w:nsid w:val="00000406"/>
    <w:multiLevelType w:val="multilevel"/>
    <w:tmpl w:val="00000889"/>
    <w:lvl w:ilvl="0">
      <w:start w:val="3"/>
      <w:numFmt w:val="decimal"/>
      <w:lvlText w:val="%1"/>
      <w:lvlJc w:val="left"/>
      <w:pPr>
        <w:ind w:hanging="1497"/>
      </w:pPr>
    </w:lvl>
    <w:lvl w:ilvl="1">
      <w:start w:val="2"/>
      <w:numFmt w:val="decimal"/>
      <w:lvlText w:val="%1.%2"/>
      <w:lvlJc w:val="left"/>
      <w:pPr>
        <w:ind w:hanging="1497"/>
      </w:pPr>
    </w:lvl>
    <w:lvl w:ilvl="2">
      <w:start w:val="16"/>
      <w:numFmt w:val="upperLetter"/>
      <w:lvlText w:val="%1.%2.%3"/>
      <w:lvlJc w:val="left"/>
      <w:pPr>
        <w:ind w:hanging="1497"/>
      </w:pPr>
    </w:lvl>
    <w:lvl w:ilvl="3">
      <w:start w:val="5"/>
      <w:numFmt w:val="decimal"/>
      <w:lvlText w:val="%1.%2.%3.%4"/>
      <w:lvlJc w:val="left"/>
      <w:pPr>
        <w:ind w:hanging="1497"/>
      </w:pPr>
    </w:lvl>
    <w:lvl w:ilvl="4">
      <w:start w:val="1"/>
      <w:numFmt w:val="decimal"/>
      <w:lvlText w:val="%1.%2.%3.%4.%5"/>
      <w:lvlJc w:val="left"/>
      <w:pPr>
        <w:ind w:hanging="1497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7">
    <w:nsid w:val="00000407"/>
    <w:multiLevelType w:val="multilevel"/>
    <w:tmpl w:val="0000088A"/>
    <w:lvl w:ilvl="0">
      <w:start w:val="1"/>
      <w:numFmt w:val="decimal"/>
      <w:lvlText w:val="%1"/>
      <w:lvlJc w:val="left"/>
      <w:pPr>
        <w:ind w:hanging="1497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hanging="1750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hanging="1987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8">
    <w:nsid w:val="00000408"/>
    <w:multiLevelType w:val="multilevel"/>
    <w:tmpl w:val="0000088B"/>
    <w:lvl w:ilvl="0">
      <w:start w:val="3"/>
      <w:numFmt w:val="decimal"/>
      <w:lvlText w:val="%1"/>
      <w:lvlJc w:val="left"/>
      <w:pPr>
        <w:ind w:hanging="1498"/>
      </w:pPr>
    </w:lvl>
    <w:lvl w:ilvl="1">
      <w:start w:val="2"/>
      <w:numFmt w:val="decimal"/>
      <w:lvlText w:val="%1.%2"/>
      <w:lvlJc w:val="left"/>
      <w:pPr>
        <w:ind w:hanging="1498"/>
      </w:pPr>
    </w:lvl>
    <w:lvl w:ilvl="2">
      <w:start w:val="16"/>
      <w:numFmt w:val="upperLetter"/>
      <w:lvlText w:val="%1.%2.%3"/>
      <w:lvlJc w:val="left"/>
      <w:pPr>
        <w:ind w:hanging="1498"/>
      </w:pPr>
    </w:lvl>
    <w:lvl w:ilvl="3">
      <w:start w:val="5"/>
      <w:numFmt w:val="decimal"/>
      <w:lvlText w:val="%1.%2.%3.%4"/>
      <w:lvlJc w:val="left"/>
      <w:pPr>
        <w:ind w:hanging="1498"/>
      </w:pPr>
    </w:lvl>
    <w:lvl w:ilvl="4">
      <w:start w:val="3"/>
      <w:numFmt w:val="decimal"/>
      <w:lvlText w:val="%1.%2.%3.%4.%5"/>
      <w:lvlJc w:val="left"/>
      <w:pPr>
        <w:ind w:hanging="1498"/>
      </w:pPr>
      <w:rPr>
        <w:rFonts w:ascii="Times New Roman" w:hAnsi="Times New Roman" w:cs="Times New Roman"/>
        <w:b/>
        <w:bCs/>
        <w:spacing w:val="1"/>
        <w:w w:val="99"/>
        <w:sz w:val="28"/>
        <w:szCs w:val="28"/>
      </w:rPr>
    </w:lvl>
    <w:lvl w:ilvl="5">
      <w:start w:val="1"/>
      <w:numFmt w:val="decimal"/>
      <w:lvlText w:val="%6"/>
      <w:lvlJc w:val="left"/>
      <w:pPr>
        <w:ind w:hanging="1497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9">
    <w:nsid w:val="00000409"/>
    <w:multiLevelType w:val="multilevel"/>
    <w:tmpl w:val="0000088C"/>
    <w:lvl w:ilvl="0">
      <w:start w:val="1"/>
      <w:numFmt w:val="decimal"/>
      <w:lvlText w:val="%1."/>
      <w:lvlJc w:val="left"/>
      <w:pPr>
        <w:ind w:hanging="360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0">
    <w:nsid w:val="0000040A"/>
    <w:multiLevelType w:val="multilevel"/>
    <w:tmpl w:val="0000088D"/>
    <w:lvl w:ilvl="0">
      <w:start w:val="1"/>
      <w:numFmt w:val="decimal"/>
      <w:lvlText w:val="%1."/>
      <w:lvlJc w:val="left"/>
      <w:pPr>
        <w:ind w:hanging="201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1">
    <w:nsid w:val="0000040B"/>
    <w:multiLevelType w:val="multilevel"/>
    <w:tmpl w:val="0000088E"/>
    <w:lvl w:ilvl="0">
      <w:start w:val="1"/>
      <w:numFmt w:val="decimal"/>
      <w:lvlText w:val="%1"/>
      <w:lvlJc w:val="left"/>
      <w:pPr>
        <w:ind w:hanging="115"/>
      </w:pPr>
      <w:rPr>
        <w:rFonts w:ascii="Times New Roman" w:hAnsi="Times New Roman" w:cs="Times New Roman"/>
        <w:b w:val="0"/>
        <w:bCs w:val="0"/>
        <w:w w:val="99"/>
        <w:position w:val="9"/>
        <w:sz w:val="13"/>
        <w:szCs w:val="13"/>
      </w:rPr>
    </w:lvl>
    <w:lvl w:ilvl="1">
      <w:start w:val="1"/>
      <w:numFmt w:val="decimal"/>
      <w:lvlText w:val="%2"/>
      <w:lvlJc w:val="left"/>
      <w:pPr>
        <w:ind w:hanging="115"/>
      </w:pPr>
      <w:rPr>
        <w:rFonts w:ascii="Times New Roman" w:hAnsi="Times New Roman" w:cs="Times New Roman"/>
        <w:b w:val="0"/>
        <w:bCs w:val="0"/>
        <w:w w:val="99"/>
        <w:position w:val="9"/>
        <w:sz w:val="13"/>
        <w:szCs w:val="13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2">
    <w:nsid w:val="0000040C"/>
    <w:multiLevelType w:val="multilevel"/>
    <w:tmpl w:val="0000088F"/>
    <w:lvl w:ilvl="0">
      <w:start w:val="1"/>
      <w:numFmt w:val="decimal"/>
      <w:lvlText w:val="%1."/>
      <w:lvlJc w:val="left"/>
      <w:pPr>
        <w:ind w:hanging="201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3">
    <w:nsid w:val="0000040D"/>
    <w:multiLevelType w:val="multilevel"/>
    <w:tmpl w:val="00000890"/>
    <w:lvl w:ilvl="0">
      <w:start w:val="1"/>
      <w:numFmt w:val="decimal"/>
      <w:lvlText w:val="%1."/>
      <w:lvlJc w:val="left"/>
      <w:pPr>
        <w:ind w:hanging="201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4">
    <w:nsid w:val="0000040E"/>
    <w:multiLevelType w:val="multilevel"/>
    <w:tmpl w:val="00000891"/>
    <w:lvl w:ilvl="0">
      <w:start w:val="1"/>
      <w:numFmt w:val="decimal"/>
      <w:lvlText w:val="%1."/>
      <w:lvlJc w:val="left"/>
      <w:pPr>
        <w:ind w:hanging="201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5">
    <w:nsid w:val="0000040F"/>
    <w:multiLevelType w:val="multilevel"/>
    <w:tmpl w:val="00000892"/>
    <w:lvl w:ilvl="0">
      <w:start w:val="1"/>
      <w:numFmt w:val="decimal"/>
      <w:lvlText w:val="%1."/>
      <w:lvlJc w:val="left"/>
      <w:pPr>
        <w:ind w:hanging="202"/>
      </w:pPr>
      <w:rPr>
        <w:rFonts w:ascii="Times New Roman" w:hAnsi="Times New Roman" w:cs="Times New Roman"/>
        <w:b w:val="0"/>
        <w:bCs w:val="0"/>
        <w:spacing w:val="1"/>
        <w:sz w:val="20"/>
        <w:szCs w:val="20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6">
    <w:nsid w:val="00000410"/>
    <w:multiLevelType w:val="multilevel"/>
    <w:tmpl w:val="00000893"/>
    <w:lvl w:ilvl="0">
      <w:start w:val="1"/>
      <w:numFmt w:val="decimal"/>
      <w:lvlText w:val="%1"/>
      <w:lvlJc w:val="left"/>
      <w:pPr>
        <w:ind w:hanging="37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7">
    <w:nsid w:val="65C0529F"/>
    <w:multiLevelType w:val="singleLevel"/>
    <w:tmpl w:val="B9325962"/>
    <w:lvl w:ilvl="0">
      <w:start w:val="1"/>
      <w:numFmt w:val="decimal"/>
      <w:lvlText w:val="2.%1."/>
      <w:legacy w:legacy="1" w:legacySpace="0" w:legacyIndent="914"/>
      <w:lvlJc w:val="left"/>
      <w:rPr>
        <w:rFonts w:ascii="Arial" w:hAnsi="Arial" w:cs="Arial" w:hint="default"/>
      </w:rPr>
    </w:lvl>
  </w:abstractNum>
  <w:num w:numId="1">
    <w:abstractNumId w:val="27"/>
  </w:num>
  <w:num w:numId="2">
    <w:abstractNumId w:val="26"/>
  </w:num>
  <w:num w:numId="3">
    <w:abstractNumId w:val="25"/>
  </w:num>
  <w:num w:numId="4">
    <w:abstractNumId w:val="24"/>
  </w:num>
  <w:num w:numId="5">
    <w:abstractNumId w:val="23"/>
  </w:num>
  <w:num w:numId="6">
    <w:abstractNumId w:val="22"/>
  </w:num>
  <w:num w:numId="7">
    <w:abstractNumId w:val="21"/>
  </w:num>
  <w:num w:numId="8">
    <w:abstractNumId w:val="20"/>
  </w:num>
  <w:num w:numId="9">
    <w:abstractNumId w:val="19"/>
  </w:num>
  <w:num w:numId="10">
    <w:abstractNumId w:val="18"/>
  </w:num>
  <w:num w:numId="11">
    <w:abstractNumId w:val="17"/>
  </w:num>
  <w:num w:numId="12">
    <w:abstractNumId w:val="16"/>
  </w:num>
  <w:num w:numId="13">
    <w:abstractNumId w:val="15"/>
  </w:num>
  <w:num w:numId="14">
    <w:abstractNumId w:val="14"/>
  </w:num>
  <w:num w:numId="15">
    <w:abstractNumId w:val="13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1"/>
  </w:num>
  <w:num w:numId="23">
    <w:abstractNumId w:val="0"/>
  </w:num>
  <w:num w:numId="24">
    <w:abstractNumId w:val="8"/>
  </w:num>
  <w:num w:numId="25">
    <w:abstractNumId w:val="3"/>
  </w:num>
  <w:num w:numId="26">
    <w:abstractNumId w:val="2"/>
  </w:num>
  <w:num w:numId="27">
    <w:abstractNumId w:val="10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425"/>
  <w:drawingGridHorizontalSpacing w:val="6"/>
  <w:drawingGridVerticalSpacing w:val="6"/>
  <w:displayHorizontalDrawingGridEvery w:val="0"/>
  <w:displayVerticalDrawingGridEvery w:val="2"/>
  <w:doNotUseMarginsForDrawingGridOrigin/>
  <w:drawingGridHorizontalOrigin w:val="1134"/>
  <w:drawingGridVerticalOrigin w:val="1134"/>
  <w:characterSpacingControl w:val="compressPunctuation"/>
  <w:hdrShapeDefaults>
    <o:shapedefaults v:ext="edit" spidmax="2049" fillcolor="white" stroke="f">
      <v:fill color="white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457"/>
    <w:rsid w:val="00001855"/>
    <w:rsid w:val="00001D80"/>
    <w:rsid w:val="00006186"/>
    <w:rsid w:val="00012F9C"/>
    <w:rsid w:val="00020265"/>
    <w:rsid w:val="000217BC"/>
    <w:rsid w:val="000249E6"/>
    <w:rsid w:val="0002550C"/>
    <w:rsid w:val="00031EBB"/>
    <w:rsid w:val="0003277C"/>
    <w:rsid w:val="000365F7"/>
    <w:rsid w:val="000421DF"/>
    <w:rsid w:val="00052B14"/>
    <w:rsid w:val="000601D5"/>
    <w:rsid w:val="000616E6"/>
    <w:rsid w:val="00062A07"/>
    <w:rsid w:val="000651B5"/>
    <w:rsid w:val="0006667D"/>
    <w:rsid w:val="000832F1"/>
    <w:rsid w:val="00084013"/>
    <w:rsid w:val="00091862"/>
    <w:rsid w:val="00094FC9"/>
    <w:rsid w:val="000A3A02"/>
    <w:rsid w:val="000A5C8E"/>
    <w:rsid w:val="000A5F85"/>
    <w:rsid w:val="000B075E"/>
    <w:rsid w:val="000B1E9B"/>
    <w:rsid w:val="000B3E04"/>
    <w:rsid w:val="000B5598"/>
    <w:rsid w:val="000B69DF"/>
    <w:rsid w:val="000C32DD"/>
    <w:rsid w:val="000C35E0"/>
    <w:rsid w:val="000D10ED"/>
    <w:rsid w:val="000D15AF"/>
    <w:rsid w:val="000D51BC"/>
    <w:rsid w:val="000E1DA8"/>
    <w:rsid w:val="000E367D"/>
    <w:rsid w:val="000E3A40"/>
    <w:rsid w:val="000E51ED"/>
    <w:rsid w:val="000E5E5F"/>
    <w:rsid w:val="000E6E4E"/>
    <w:rsid w:val="000F5695"/>
    <w:rsid w:val="000F6047"/>
    <w:rsid w:val="001018B6"/>
    <w:rsid w:val="00101D77"/>
    <w:rsid w:val="00105472"/>
    <w:rsid w:val="0010615D"/>
    <w:rsid w:val="001075F6"/>
    <w:rsid w:val="00111506"/>
    <w:rsid w:val="00120012"/>
    <w:rsid w:val="00122C5A"/>
    <w:rsid w:val="00123F5F"/>
    <w:rsid w:val="00133965"/>
    <w:rsid w:val="00143052"/>
    <w:rsid w:val="001431D6"/>
    <w:rsid w:val="001516E9"/>
    <w:rsid w:val="001556E3"/>
    <w:rsid w:val="00156E4C"/>
    <w:rsid w:val="00162A21"/>
    <w:rsid w:val="00170369"/>
    <w:rsid w:val="001844B7"/>
    <w:rsid w:val="0018647E"/>
    <w:rsid w:val="00191E1F"/>
    <w:rsid w:val="001929CF"/>
    <w:rsid w:val="0019401F"/>
    <w:rsid w:val="00194294"/>
    <w:rsid w:val="00195F3E"/>
    <w:rsid w:val="001A171D"/>
    <w:rsid w:val="001A1A84"/>
    <w:rsid w:val="001A464B"/>
    <w:rsid w:val="001A6403"/>
    <w:rsid w:val="001B0525"/>
    <w:rsid w:val="001B1ACE"/>
    <w:rsid w:val="001B39A8"/>
    <w:rsid w:val="001B6780"/>
    <w:rsid w:val="001B7FBA"/>
    <w:rsid w:val="001C3125"/>
    <w:rsid w:val="001C4605"/>
    <w:rsid w:val="001C4CF6"/>
    <w:rsid w:val="001D0090"/>
    <w:rsid w:val="001D3EFF"/>
    <w:rsid w:val="001E1457"/>
    <w:rsid w:val="001F3BB1"/>
    <w:rsid w:val="001F4C0C"/>
    <w:rsid w:val="00200220"/>
    <w:rsid w:val="002020FF"/>
    <w:rsid w:val="0020385D"/>
    <w:rsid w:val="00205A55"/>
    <w:rsid w:val="002268F4"/>
    <w:rsid w:val="002304FC"/>
    <w:rsid w:val="00231975"/>
    <w:rsid w:val="0023417F"/>
    <w:rsid w:val="002353BC"/>
    <w:rsid w:val="00244992"/>
    <w:rsid w:val="00251EEF"/>
    <w:rsid w:val="00253DC7"/>
    <w:rsid w:val="00254D08"/>
    <w:rsid w:val="00255563"/>
    <w:rsid w:val="002629C3"/>
    <w:rsid w:val="0026466F"/>
    <w:rsid w:val="00274A27"/>
    <w:rsid w:val="002779EE"/>
    <w:rsid w:val="00287EB9"/>
    <w:rsid w:val="002916CE"/>
    <w:rsid w:val="002930CD"/>
    <w:rsid w:val="00295F82"/>
    <w:rsid w:val="00296131"/>
    <w:rsid w:val="00297027"/>
    <w:rsid w:val="002A4D02"/>
    <w:rsid w:val="002A7536"/>
    <w:rsid w:val="002A7ACC"/>
    <w:rsid w:val="002B07DC"/>
    <w:rsid w:val="002B1ED8"/>
    <w:rsid w:val="002B2823"/>
    <w:rsid w:val="002B3F56"/>
    <w:rsid w:val="002B738F"/>
    <w:rsid w:val="002B7A99"/>
    <w:rsid w:val="002C0337"/>
    <w:rsid w:val="002C7593"/>
    <w:rsid w:val="002D1B8A"/>
    <w:rsid w:val="002D27F3"/>
    <w:rsid w:val="002D4439"/>
    <w:rsid w:val="002D4BFC"/>
    <w:rsid w:val="002D5979"/>
    <w:rsid w:val="002E2F26"/>
    <w:rsid w:val="002E4D65"/>
    <w:rsid w:val="002E77A7"/>
    <w:rsid w:val="002E7F24"/>
    <w:rsid w:val="002F1493"/>
    <w:rsid w:val="002F192F"/>
    <w:rsid w:val="003012B9"/>
    <w:rsid w:val="00302CAD"/>
    <w:rsid w:val="00307F01"/>
    <w:rsid w:val="0031521A"/>
    <w:rsid w:val="00317909"/>
    <w:rsid w:val="003263C9"/>
    <w:rsid w:val="00343AED"/>
    <w:rsid w:val="00345ADF"/>
    <w:rsid w:val="003473A9"/>
    <w:rsid w:val="003506F6"/>
    <w:rsid w:val="00350A64"/>
    <w:rsid w:val="00376211"/>
    <w:rsid w:val="003837C0"/>
    <w:rsid w:val="00383B08"/>
    <w:rsid w:val="00385251"/>
    <w:rsid w:val="003864CD"/>
    <w:rsid w:val="00393806"/>
    <w:rsid w:val="00394E4B"/>
    <w:rsid w:val="00397E7E"/>
    <w:rsid w:val="003A2435"/>
    <w:rsid w:val="003A36F0"/>
    <w:rsid w:val="003A553A"/>
    <w:rsid w:val="003A7AF8"/>
    <w:rsid w:val="003B2548"/>
    <w:rsid w:val="003B3695"/>
    <w:rsid w:val="003B49DD"/>
    <w:rsid w:val="003B6C7A"/>
    <w:rsid w:val="003B775E"/>
    <w:rsid w:val="003C455A"/>
    <w:rsid w:val="003C4CF5"/>
    <w:rsid w:val="003C799F"/>
    <w:rsid w:val="003E1A96"/>
    <w:rsid w:val="003E598A"/>
    <w:rsid w:val="003E74A0"/>
    <w:rsid w:val="003F0ABF"/>
    <w:rsid w:val="003F44FF"/>
    <w:rsid w:val="003F6153"/>
    <w:rsid w:val="0040526C"/>
    <w:rsid w:val="004066C9"/>
    <w:rsid w:val="004141DC"/>
    <w:rsid w:val="0042519A"/>
    <w:rsid w:val="004356C1"/>
    <w:rsid w:val="00435E45"/>
    <w:rsid w:val="00436278"/>
    <w:rsid w:val="004446A3"/>
    <w:rsid w:val="0044512B"/>
    <w:rsid w:val="004461F2"/>
    <w:rsid w:val="00450BF2"/>
    <w:rsid w:val="004613A0"/>
    <w:rsid w:val="00463D9B"/>
    <w:rsid w:val="004723DF"/>
    <w:rsid w:val="004733AE"/>
    <w:rsid w:val="004870D3"/>
    <w:rsid w:val="00490260"/>
    <w:rsid w:val="004A0535"/>
    <w:rsid w:val="004A081D"/>
    <w:rsid w:val="004A7328"/>
    <w:rsid w:val="004C1417"/>
    <w:rsid w:val="004C4B7C"/>
    <w:rsid w:val="004D0CD4"/>
    <w:rsid w:val="004E0884"/>
    <w:rsid w:val="004E1490"/>
    <w:rsid w:val="004E15B3"/>
    <w:rsid w:val="004E1A85"/>
    <w:rsid w:val="005029E2"/>
    <w:rsid w:val="00504295"/>
    <w:rsid w:val="005074C3"/>
    <w:rsid w:val="0051102F"/>
    <w:rsid w:val="00511D0D"/>
    <w:rsid w:val="005166CF"/>
    <w:rsid w:val="00524E72"/>
    <w:rsid w:val="00540A69"/>
    <w:rsid w:val="005454E9"/>
    <w:rsid w:val="005468CF"/>
    <w:rsid w:val="005544F9"/>
    <w:rsid w:val="0055461C"/>
    <w:rsid w:val="00560AE4"/>
    <w:rsid w:val="00565962"/>
    <w:rsid w:val="00565D02"/>
    <w:rsid w:val="0058687B"/>
    <w:rsid w:val="005876F7"/>
    <w:rsid w:val="00590310"/>
    <w:rsid w:val="00592C4A"/>
    <w:rsid w:val="00594560"/>
    <w:rsid w:val="005A3939"/>
    <w:rsid w:val="005A3FAF"/>
    <w:rsid w:val="005A52B3"/>
    <w:rsid w:val="005B0255"/>
    <w:rsid w:val="005B73F9"/>
    <w:rsid w:val="005C1BC0"/>
    <w:rsid w:val="005C263F"/>
    <w:rsid w:val="005D1E87"/>
    <w:rsid w:val="005D341E"/>
    <w:rsid w:val="005D4274"/>
    <w:rsid w:val="005D5FCC"/>
    <w:rsid w:val="005E154B"/>
    <w:rsid w:val="005F5074"/>
    <w:rsid w:val="005F6E53"/>
    <w:rsid w:val="00603EE4"/>
    <w:rsid w:val="0061343E"/>
    <w:rsid w:val="0061402A"/>
    <w:rsid w:val="006177F5"/>
    <w:rsid w:val="006306E1"/>
    <w:rsid w:val="00631DC1"/>
    <w:rsid w:val="00633445"/>
    <w:rsid w:val="006344D9"/>
    <w:rsid w:val="006348E5"/>
    <w:rsid w:val="006357D9"/>
    <w:rsid w:val="0064073A"/>
    <w:rsid w:val="0064180D"/>
    <w:rsid w:val="006421B5"/>
    <w:rsid w:val="00642265"/>
    <w:rsid w:val="00645479"/>
    <w:rsid w:val="00650760"/>
    <w:rsid w:val="00650980"/>
    <w:rsid w:val="006517EB"/>
    <w:rsid w:val="006528F2"/>
    <w:rsid w:val="00656958"/>
    <w:rsid w:val="006572A0"/>
    <w:rsid w:val="00661860"/>
    <w:rsid w:val="006649E9"/>
    <w:rsid w:val="00675E5B"/>
    <w:rsid w:val="00680589"/>
    <w:rsid w:val="00681151"/>
    <w:rsid w:val="006821DD"/>
    <w:rsid w:val="006825DA"/>
    <w:rsid w:val="00690EB0"/>
    <w:rsid w:val="00694741"/>
    <w:rsid w:val="006A351B"/>
    <w:rsid w:val="006A39EE"/>
    <w:rsid w:val="006B5CE4"/>
    <w:rsid w:val="006B677F"/>
    <w:rsid w:val="006C0FAA"/>
    <w:rsid w:val="006C44B1"/>
    <w:rsid w:val="006C5AA3"/>
    <w:rsid w:val="006C5AFE"/>
    <w:rsid w:val="006C652D"/>
    <w:rsid w:val="006C666C"/>
    <w:rsid w:val="006D07F7"/>
    <w:rsid w:val="006D323A"/>
    <w:rsid w:val="006E30F7"/>
    <w:rsid w:val="006E4D62"/>
    <w:rsid w:val="006E6A21"/>
    <w:rsid w:val="006F3A40"/>
    <w:rsid w:val="006F4193"/>
    <w:rsid w:val="0070298C"/>
    <w:rsid w:val="007058FB"/>
    <w:rsid w:val="00706EDF"/>
    <w:rsid w:val="00733D6E"/>
    <w:rsid w:val="00744BBD"/>
    <w:rsid w:val="00750971"/>
    <w:rsid w:val="007611A8"/>
    <w:rsid w:val="0076404F"/>
    <w:rsid w:val="00773340"/>
    <w:rsid w:val="00774084"/>
    <w:rsid w:val="0078154A"/>
    <w:rsid w:val="00785C24"/>
    <w:rsid w:val="00785ECF"/>
    <w:rsid w:val="007871E1"/>
    <w:rsid w:val="007875EA"/>
    <w:rsid w:val="0078762B"/>
    <w:rsid w:val="00790FEB"/>
    <w:rsid w:val="00794D79"/>
    <w:rsid w:val="00796378"/>
    <w:rsid w:val="007A38F2"/>
    <w:rsid w:val="007A641B"/>
    <w:rsid w:val="007B3935"/>
    <w:rsid w:val="007B60D0"/>
    <w:rsid w:val="007B6EB0"/>
    <w:rsid w:val="007B7B1F"/>
    <w:rsid w:val="007C10CF"/>
    <w:rsid w:val="007C1F9F"/>
    <w:rsid w:val="007C5262"/>
    <w:rsid w:val="007D6407"/>
    <w:rsid w:val="007E0644"/>
    <w:rsid w:val="007F376C"/>
    <w:rsid w:val="007F6523"/>
    <w:rsid w:val="007F66C1"/>
    <w:rsid w:val="00804451"/>
    <w:rsid w:val="00816534"/>
    <w:rsid w:val="00817B77"/>
    <w:rsid w:val="008244A5"/>
    <w:rsid w:val="00824ED4"/>
    <w:rsid w:val="0082513C"/>
    <w:rsid w:val="00825213"/>
    <w:rsid w:val="00825AE3"/>
    <w:rsid w:val="00831C5E"/>
    <w:rsid w:val="00845E58"/>
    <w:rsid w:val="00846FB4"/>
    <w:rsid w:val="008506E7"/>
    <w:rsid w:val="00850732"/>
    <w:rsid w:val="00853127"/>
    <w:rsid w:val="00855CEF"/>
    <w:rsid w:val="00857F46"/>
    <w:rsid w:val="008907B9"/>
    <w:rsid w:val="0089423E"/>
    <w:rsid w:val="008959B7"/>
    <w:rsid w:val="008A6874"/>
    <w:rsid w:val="008C3393"/>
    <w:rsid w:val="008D7245"/>
    <w:rsid w:val="008E32CB"/>
    <w:rsid w:val="008E4AA7"/>
    <w:rsid w:val="008F063C"/>
    <w:rsid w:val="008F11A4"/>
    <w:rsid w:val="008F791D"/>
    <w:rsid w:val="00901221"/>
    <w:rsid w:val="00902FAD"/>
    <w:rsid w:val="00907A4B"/>
    <w:rsid w:val="00910122"/>
    <w:rsid w:val="00913027"/>
    <w:rsid w:val="009137B8"/>
    <w:rsid w:val="00917A31"/>
    <w:rsid w:val="00923A84"/>
    <w:rsid w:val="00926B65"/>
    <w:rsid w:val="00942A65"/>
    <w:rsid w:val="00942B87"/>
    <w:rsid w:val="00942DD8"/>
    <w:rsid w:val="009465D2"/>
    <w:rsid w:val="00954670"/>
    <w:rsid w:val="0095522D"/>
    <w:rsid w:val="00961F62"/>
    <w:rsid w:val="00963305"/>
    <w:rsid w:val="00965A07"/>
    <w:rsid w:val="00967C89"/>
    <w:rsid w:val="0097266E"/>
    <w:rsid w:val="0097558D"/>
    <w:rsid w:val="00976BD4"/>
    <w:rsid w:val="00977F7B"/>
    <w:rsid w:val="009830F1"/>
    <w:rsid w:val="00996F60"/>
    <w:rsid w:val="009A6E68"/>
    <w:rsid w:val="009B0E8A"/>
    <w:rsid w:val="009B38C7"/>
    <w:rsid w:val="009B6179"/>
    <w:rsid w:val="009C1AB4"/>
    <w:rsid w:val="009C6116"/>
    <w:rsid w:val="009D77E4"/>
    <w:rsid w:val="009E099C"/>
    <w:rsid w:val="009E1F03"/>
    <w:rsid w:val="009E7F89"/>
    <w:rsid w:val="009F333A"/>
    <w:rsid w:val="009F5D6A"/>
    <w:rsid w:val="009F7B3E"/>
    <w:rsid w:val="00A039D8"/>
    <w:rsid w:val="00A04013"/>
    <w:rsid w:val="00A043D9"/>
    <w:rsid w:val="00A110B0"/>
    <w:rsid w:val="00A11B69"/>
    <w:rsid w:val="00A25EE7"/>
    <w:rsid w:val="00A356DF"/>
    <w:rsid w:val="00A56D82"/>
    <w:rsid w:val="00A64D58"/>
    <w:rsid w:val="00A6729E"/>
    <w:rsid w:val="00A678A6"/>
    <w:rsid w:val="00A81965"/>
    <w:rsid w:val="00A82F0D"/>
    <w:rsid w:val="00A91EF6"/>
    <w:rsid w:val="00A95FE1"/>
    <w:rsid w:val="00AA1899"/>
    <w:rsid w:val="00AA2249"/>
    <w:rsid w:val="00AA2C7F"/>
    <w:rsid w:val="00AB030D"/>
    <w:rsid w:val="00AB0EA4"/>
    <w:rsid w:val="00AC19F0"/>
    <w:rsid w:val="00AC7912"/>
    <w:rsid w:val="00AC7AEE"/>
    <w:rsid w:val="00AD4FA0"/>
    <w:rsid w:val="00AD5488"/>
    <w:rsid w:val="00AF2147"/>
    <w:rsid w:val="00AF41B5"/>
    <w:rsid w:val="00AF68AB"/>
    <w:rsid w:val="00B01A12"/>
    <w:rsid w:val="00B04391"/>
    <w:rsid w:val="00B065B7"/>
    <w:rsid w:val="00B14F5A"/>
    <w:rsid w:val="00B32B92"/>
    <w:rsid w:val="00B3378B"/>
    <w:rsid w:val="00B3453B"/>
    <w:rsid w:val="00B34CC5"/>
    <w:rsid w:val="00B3586F"/>
    <w:rsid w:val="00B47BA1"/>
    <w:rsid w:val="00B54281"/>
    <w:rsid w:val="00B63C44"/>
    <w:rsid w:val="00B64194"/>
    <w:rsid w:val="00B70591"/>
    <w:rsid w:val="00B967B0"/>
    <w:rsid w:val="00BA0CC7"/>
    <w:rsid w:val="00BA3112"/>
    <w:rsid w:val="00BB088E"/>
    <w:rsid w:val="00BB0BE0"/>
    <w:rsid w:val="00BB1918"/>
    <w:rsid w:val="00BB51D2"/>
    <w:rsid w:val="00BC4978"/>
    <w:rsid w:val="00BC614C"/>
    <w:rsid w:val="00BD0E34"/>
    <w:rsid w:val="00BD20A8"/>
    <w:rsid w:val="00BD4BF2"/>
    <w:rsid w:val="00BE32BE"/>
    <w:rsid w:val="00BE3FEF"/>
    <w:rsid w:val="00BE6382"/>
    <w:rsid w:val="00BF061B"/>
    <w:rsid w:val="00BF56CF"/>
    <w:rsid w:val="00C02D7C"/>
    <w:rsid w:val="00C03BB0"/>
    <w:rsid w:val="00C135F7"/>
    <w:rsid w:val="00C33AA7"/>
    <w:rsid w:val="00C3438A"/>
    <w:rsid w:val="00C3652B"/>
    <w:rsid w:val="00C400A3"/>
    <w:rsid w:val="00C40A4D"/>
    <w:rsid w:val="00C40CC6"/>
    <w:rsid w:val="00C44029"/>
    <w:rsid w:val="00C47896"/>
    <w:rsid w:val="00C5532F"/>
    <w:rsid w:val="00C6421D"/>
    <w:rsid w:val="00C741DD"/>
    <w:rsid w:val="00C809A1"/>
    <w:rsid w:val="00C83718"/>
    <w:rsid w:val="00C84F0F"/>
    <w:rsid w:val="00C85874"/>
    <w:rsid w:val="00C8607A"/>
    <w:rsid w:val="00C86D65"/>
    <w:rsid w:val="00C877B1"/>
    <w:rsid w:val="00C907C4"/>
    <w:rsid w:val="00C90D38"/>
    <w:rsid w:val="00C955B9"/>
    <w:rsid w:val="00CA10B5"/>
    <w:rsid w:val="00CA15E0"/>
    <w:rsid w:val="00CA43B5"/>
    <w:rsid w:val="00CB6905"/>
    <w:rsid w:val="00CC1050"/>
    <w:rsid w:val="00CC75DF"/>
    <w:rsid w:val="00CD29A1"/>
    <w:rsid w:val="00CD29EF"/>
    <w:rsid w:val="00CE1B71"/>
    <w:rsid w:val="00CE5D9F"/>
    <w:rsid w:val="00CE7C81"/>
    <w:rsid w:val="00CF19F9"/>
    <w:rsid w:val="00CF5281"/>
    <w:rsid w:val="00CF70E9"/>
    <w:rsid w:val="00D00D6C"/>
    <w:rsid w:val="00D03875"/>
    <w:rsid w:val="00D15A3E"/>
    <w:rsid w:val="00D42E9A"/>
    <w:rsid w:val="00D5026A"/>
    <w:rsid w:val="00D55624"/>
    <w:rsid w:val="00D57468"/>
    <w:rsid w:val="00D63761"/>
    <w:rsid w:val="00D6694B"/>
    <w:rsid w:val="00D675F4"/>
    <w:rsid w:val="00D7052E"/>
    <w:rsid w:val="00D7131A"/>
    <w:rsid w:val="00D728CA"/>
    <w:rsid w:val="00D75EE7"/>
    <w:rsid w:val="00D81E7D"/>
    <w:rsid w:val="00D93711"/>
    <w:rsid w:val="00D9399F"/>
    <w:rsid w:val="00DA2992"/>
    <w:rsid w:val="00DA4D15"/>
    <w:rsid w:val="00DA5AE7"/>
    <w:rsid w:val="00DA5CF5"/>
    <w:rsid w:val="00DB0EB2"/>
    <w:rsid w:val="00DB491B"/>
    <w:rsid w:val="00DB58AC"/>
    <w:rsid w:val="00DC39CD"/>
    <w:rsid w:val="00DC5E4F"/>
    <w:rsid w:val="00DC62DA"/>
    <w:rsid w:val="00DC7222"/>
    <w:rsid w:val="00DD3091"/>
    <w:rsid w:val="00DD4C9C"/>
    <w:rsid w:val="00DE3169"/>
    <w:rsid w:val="00DF299A"/>
    <w:rsid w:val="00DF3117"/>
    <w:rsid w:val="00DF5635"/>
    <w:rsid w:val="00E03EC3"/>
    <w:rsid w:val="00E06BE9"/>
    <w:rsid w:val="00E15C06"/>
    <w:rsid w:val="00E20800"/>
    <w:rsid w:val="00E2496D"/>
    <w:rsid w:val="00E27182"/>
    <w:rsid w:val="00E32113"/>
    <w:rsid w:val="00E34DAF"/>
    <w:rsid w:val="00E356A7"/>
    <w:rsid w:val="00E4026F"/>
    <w:rsid w:val="00E4030C"/>
    <w:rsid w:val="00E4152F"/>
    <w:rsid w:val="00E52A7C"/>
    <w:rsid w:val="00E577B3"/>
    <w:rsid w:val="00E60126"/>
    <w:rsid w:val="00E60B64"/>
    <w:rsid w:val="00E63551"/>
    <w:rsid w:val="00E65BD6"/>
    <w:rsid w:val="00E75979"/>
    <w:rsid w:val="00E7768D"/>
    <w:rsid w:val="00E860EE"/>
    <w:rsid w:val="00E91B4C"/>
    <w:rsid w:val="00E93536"/>
    <w:rsid w:val="00E97785"/>
    <w:rsid w:val="00EA2D05"/>
    <w:rsid w:val="00EA3DD7"/>
    <w:rsid w:val="00EA3E51"/>
    <w:rsid w:val="00EA3F95"/>
    <w:rsid w:val="00EA5B15"/>
    <w:rsid w:val="00EA5B4E"/>
    <w:rsid w:val="00EB28B7"/>
    <w:rsid w:val="00EC304F"/>
    <w:rsid w:val="00EC62B9"/>
    <w:rsid w:val="00ED288D"/>
    <w:rsid w:val="00ED2ADB"/>
    <w:rsid w:val="00ED79A7"/>
    <w:rsid w:val="00EE0376"/>
    <w:rsid w:val="00EF74B5"/>
    <w:rsid w:val="00F054C6"/>
    <w:rsid w:val="00F05525"/>
    <w:rsid w:val="00F0679C"/>
    <w:rsid w:val="00F20781"/>
    <w:rsid w:val="00F26109"/>
    <w:rsid w:val="00F37CDE"/>
    <w:rsid w:val="00F4712B"/>
    <w:rsid w:val="00F5208C"/>
    <w:rsid w:val="00F53B17"/>
    <w:rsid w:val="00F54091"/>
    <w:rsid w:val="00F624DA"/>
    <w:rsid w:val="00F73321"/>
    <w:rsid w:val="00F76A66"/>
    <w:rsid w:val="00F816CC"/>
    <w:rsid w:val="00F8302A"/>
    <w:rsid w:val="00F8775E"/>
    <w:rsid w:val="00F92ACB"/>
    <w:rsid w:val="00F9337A"/>
    <w:rsid w:val="00F94366"/>
    <w:rsid w:val="00F96F40"/>
    <w:rsid w:val="00F97314"/>
    <w:rsid w:val="00FA0462"/>
    <w:rsid w:val="00FA2055"/>
    <w:rsid w:val="00FA4CAA"/>
    <w:rsid w:val="00FA6ADB"/>
    <w:rsid w:val="00FA7DE0"/>
    <w:rsid w:val="00FB4C72"/>
    <w:rsid w:val="00FB7570"/>
    <w:rsid w:val="00FC2488"/>
    <w:rsid w:val="00FC3111"/>
    <w:rsid w:val="00FD7306"/>
    <w:rsid w:val="00FE1276"/>
    <w:rsid w:val="00FE39B9"/>
    <w:rsid w:val="00FE5E75"/>
    <w:rsid w:val="00FE727F"/>
    <w:rsid w:val="00FE775A"/>
    <w:rsid w:val="00FE7768"/>
    <w:rsid w:val="00FF069A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="f">
      <v:fill color="white"/>
      <v:stroke on="f"/>
      <v:textbox inset="0,0,0,0"/>
    </o:shapedefaults>
    <o:shapelayout v:ext="edit">
      <o:idmap v:ext="edit" data="1"/>
    </o:shapelayout>
  </w:shapeDefaults>
  <w:decimalSymbol w:val="."/>
  <w:listSeparator w:val=","/>
  <w15:docId w15:val="{FDEE9EF3-DCBD-4862-92DD-B6C6CFBB6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snapToGrid w:val="0"/>
        <w:color w:val="000000" w:themeColor="text1"/>
        <w:sz w:val="24"/>
        <w:szCs w:val="21"/>
        <w:lang w:val="en-US" w:eastAsia="zh-CN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3BB0"/>
  </w:style>
  <w:style w:type="paragraph" w:styleId="1">
    <w:name w:val="heading 1"/>
    <w:basedOn w:val="a"/>
    <w:next w:val="a"/>
    <w:uiPriority w:val="1"/>
    <w:qFormat/>
    <w:rsid w:val="0097558D"/>
    <w:pPr>
      <w:tabs>
        <w:tab w:val="left" w:pos="1134"/>
      </w:tabs>
      <w:spacing w:beforeLines="50" w:before="120"/>
      <w:ind w:left="1132" w:hangingChars="470" w:hanging="1132"/>
      <w:outlineLvl w:val="0"/>
    </w:pPr>
    <w:rPr>
      <w:b/>
    </w:rPr>
  </w:style>
  <w:style w:type="paragraph" w:styleId="2">
    <w:name w:val="heading 2"/>
    <w:basedOn w:val="1"/>
    <w:next w:val="a"/>
    <w:uiPriority w:val="1"/>
    <w:qFormat/>
    <w:rsid w:val="0097558D"/>
    <w:pPr>
      <w:outlineLvl w:val="1"/>
    </w:pPr>
  </w:style>
  <w:style w:type="paragraph" w:styleId="3">
    <w:name w:val="heading 3"/>
    <w:basedOn w:val="2"/>
    <w:next w:val="a"/>
    <w:link w:val="3Char"/>
    <w:uiPriority w:val="1"/>
    <w:unhideWhenUsed/>
    <w:qFormat/>
    <w:rsid w:val="0097558D"/>
    <w:pPr>
      <w:outlineLvl w:val="2"/>
    </w:pPr>
  </w:style>
  <w:style w:type="paragraph" w:styleId="4">
    <w:name w:val="heading 4"/>
    <w:basedOn w:val="a"/>
    <w:next w:val="a"/>
    <w:link w:val="4Char"/>
    <w:uiPriority w:val="1"/>
    <w:unhideWhenUsed/>
    <w:qFormat/>
    <w:rsid w:val="00C03BB0"/>
    <w:pPr>
      <w:spacing w:before="120"/>
      <w:outlineLvl w:val="3"/>
    </w:pPr>
    <w:rPr>
      <w:szCs w:val="24"/>
    </w:rPr>
  </w:style>
  <w:style w:type="paragraph" w:styleId="5">
    <w:name w:val="heading 5"/>
    <w:basedOn w:val="a"/>
    <w:next w:val="a"/>
    <w:link w:val="5Char"/>
    <w:uiPriority w:val="1"/>
    <w:unhideWhenUsed/>
    <w:qFormat/>
    <w:rsid w:val="00C03BB0"/>
    <w:pPr>
      <w:spacing w:before="120"/>
      <w:outlineLvl w:val="4"/>
    </w:pPr>
    <w:rPr>
      <w:szCs w:val="24"/>
    </w:rPr>
  </w:style>
  <w:style w:type="paragraph" w:styleId="6">
    <w:name w:val="heading 6"/>
    <w:basedOn w:val="a"/>
    <w:next w:val="a"/>
    <w:link w:val="6Char"/>
    <w:unhideWhenUsed/>
    <w:qFormat/>
    <w:rsid w:val="00C03BB0"/>
    <w:pPr>
      <w:spacing w:before="120"/>
      <w:outlineLvl w:val="5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正文文本_"/>
    <w:link w:val="51"/>
    <w:locked/>
    <w:rPr>
      <w:rFonts w:ascii="宋体" w:eastAsia="宋体" w:cs="Times New Roman"/>
      <w:sz w:val="19"/>
      <w:szCs w:val="19"/>
      <w:lang w:bidi="ar-SA"/>
    </w:rPr>
  </w:style>
  <w:style w:type="paragraph" w:styleId="a6">
    <w:name w:val="Body Text"/>
    <w:basedOn w:val="a"/>
    <w:link w:val="Char1"/>
    <w:uiPriority w:val="1"/>
    <w:qFormat/>
    <w:pPr>
      <w:shd w:val="clear" w:color="auto" w:fill="FFFFFF"/>
      <w:spacing w:line="240" w:lineRule="atLeast"/>
      <w:jc w:val="left"/>
    </w:pPr>
    <w:rPr>
      <w:rFonts w:ascii="宋体"/>
      <w:noProof/>
      <w:sz w:val="19"/>
      <w:szCs w:val="19"/>
    </w:rPr>
  </w:style>
  <w:style w:type="character" w:customStyle="1" w:styleId="Char1">
    <w:name w:val="正文文本 Char"/>
    <w:link w:val="a6"/>
    <w:rPr>
      <w:rFonts w:ascii="宋体" w:eastAsia="宋体" w:cs="Times New Roman"/>
      <w:b/>
      <w:bCs/>
      <w:sz w:val="19"/>
      <w:szCs w:val="19"/>
      <w:lang w:bidi="ar-SA"/>
    </w:rPr>
  </w:style>
  <w:style w:type="character" w:customStyle="1" w:styleId="ArialUnicodeMS">
    <w:name w:val="正文文本 + Arial Unicode MS"/>
    <w:aliases w:val="21.5 pt"/>
    <w:rPr>
      <w:rFonts w:ascii="Times New Roman" w:eastAsia="宋体" w:cs="Times New Roman"/>
      <w:noProof/>
      <w:sz w:val="43"/>
      <w:szCs w:val="43"/>
      <w:u w:val="single"/>
      <w:lang w:bidi="ar-SA"/>
    </w:rPr>
  </w:style>
  <w:style w:type="paragraph" w:styleId="a7">
    <w:name w:val="caption"/>
    <w:basedOn w:val="a"/>
    <w:next w:val="a"/>
    <w:unhideWhenUsed/>
    <w:qFormat/>
    <w:rsid w:val="002D4BFC"/>
    <w:rPr>
      <w:rFonts w:asciiTheme="majorHAnsi" w:eastAsiaTheme="majorEastAsia" w:hAnsiTheme="majorHAnsi" w:cstheme="majorBidi"/>
      <w:sz w:val="20"/>
      <w:szCs w:val="20"/>
    </w:rPr>
  </w:style>
  <w:style w:type="character" w:customStyle="1" w:styleId="ArialUnicodeMS2">
    <w:name w:val="正文文本 + Arial Unicode MS2"/>
    <w:rPr>
      <w:rFonts w:ascii="Times New Roman" w:eastAsia="宋体" w:cs="Times New Roman"/>
      <w:spacing w:val="0"/>
      <w:sz w:val="19"/>
      <w:szCs w:val="19"/>
      <w:lang w:bidi="ar-SA"/>
    </w:rPr>
  </w:style>
  <w:style w:type="character" w:customStyle="1" w:styleId="a8">
    <w:name w:val="正文文本 + 粗体"/>
    <w:rPr>
      <w:rFonts w:ascii="宋体" w:eastAsia="宋体" w:cs="Times New Roman"/>
      <w:b/>
      <w:bCs/>
      <w:sz w:val="19"/>
      <w:szCs w:val="19"/>
      <w:lang w:bidi="ar-SA"/>
    </w:rPr>
  </w:style>
  <w:style w:type="character" w:customStyle="1" w:styleId="20">
    <w:name w:val="正文文本 (2)_"/>
    <w:link w:val="21"/>
    <w:locked/>
    <w:rPr>
      <w:rFonts w:ascii="宋体" w:eastAsia="宋体" w:cs="Times New Roman"/>
      <w:b/>
      <w:bCs/>
      <w:sz w:val="19"/>
      <w:szCs w:val="19"/>
      <w:lang w:bidi="ar-SA"/>
    </w:rPr>
  </w:style>
  <w:style w:type="paragraph" w:customStyle="1" w:styleId="22">
    <w:name w:val="正文文本 (2)"/>
    <w:basedOn w:val="a"/>
    <w:link w:val="30"/>
    <w:pPr>
      <w:shd w:val="clear" w:color="auto" w:fill="FFFFFF"/>
      <w:spacing w:line="466" w:lineRule="exact"/>
      <w:ind w:firstLine="460"/>
      <w:jc w:val="distribute"/>
    </w:pPr>
    <w:rPr>
      <w:rFonts w:ascii="宋体"/>
      <w:b/>
      <w:bCs/>
      <w:noProof/>
      <w:sz w:val="19"/>
      <w:szCs w:val="19"/>
    </w:rPr>
  </w:style>
  <w:style w:type="character" w:customStyle="1" w:styleId="30">
    <w:name w:val="正文文本 (3)"/>
    <w:link w:val="22"/>
    <w:rPr>
      <w:rFonts w:ascii="Times New Roman" w:eastAsia="宋体" w:cs="Times New Roman"/>
      <w:sz w:val="19"/>
      <w:szCs w:val="19"/>
      <w:lang w:val="en-US" w:bidi="ar-SA"/>
    </w:rPr>
  </w:style>
  <w:style w:type="paragraph" w:customStyle="1" w:styleId="31">
    <w:name w:val="正文文本 (3)1"/>
    <w:basedOn w:val="a"/>
    <w:pPr>
      <w:shd w:val="clear" w:color="auto" w:fill="FFFFFF"/>
      <w:spacing w:before="1500" w:after="1320" w:line="461" w:lineRule="exact"/>
    </w:pPr>
    <w:rPr>
      <w:sz w:val="19"/>
      <w:szCs w:val="19"/>
    </w:rPr>
  </w:style>
  <w:style w:type="character" w:customStyle="1" w:styleId="32">
    <w:name w:val="正文文本 (3) + 宋体"/>
    <w:rPr>
      <w:rFonts w:ascii="宋体" w:eastAsia="宋体" w:cs="宋体"/>
      <w:sz w:val="19"/>
      <w:szCs w:val="19"/>
      <w:lang w:val="en-US" w:bidi="ar-SA"/>
    </w:rPr>
  </w:style>
  <w:style w:type="character" w:customStyle="1" w:styleId="310">
    <w:name w:val="正文文本 (3) + 宋体1"/>
    <w:aliases w:val="8 pt"/>
    <w:rPr>
      <w:rFonts w:ascii="Times New Roman" w:eastAsia="宋体" w:hAnsi="Times New Roman" w:cs="Times New Roman"/>
      <w:noProof/>
      <w:sz w:val="16"/>
      <w:szCs w:val="16"/>
      <w:lang w:val="en-US" w:bidi="ar-SA"/>
    </w:rPr>
  </w:style>
  <w:style w:type="character" w:customStyle="1" w:styleId="ArialUnicodeMS1">
    <w:name w:val="正文文本 + Arial Unicode MS1"/>
    <w:aliases w:val="8 pt1"/>
    <w:rPr>
      <w:rFonts w:ascii="Times New Roman" w:eastAsia="宋体" w:cs="Times New Roman"/>
      <w:spacing w:val="0"/>
      <w:sz w:val="16"/>
      <w:szCs w:val="16"/>
      <w:lang w:bidi="ar-SA"/>
    </w:rPr>
  </w:style>
  <w:style w:type="table" w:styleId="a9">
    <w:name w:val="Table Grid"/>
    <w:basedOn w:val="a1"/>
    <w:rsid w:val="00BA3112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a"/>
    <w:uiPriority w:val="1"/>
    <w:qFormat/>
    <w:rsid w:val="0018647E"/>
    <w:pPr>
      <w:autoSpaceDE w:val="0"/>
      <w:autoSpaceDN w:val="0"/>
      <w:adjustRightInd w:val="0"/>
      <w:jc w:val="left"/>
    </w:pPr>
    <w:rPr>
      <w:snapToGrid/>
      <w:szCs w:val="24"/>
    </w:rPr>
  </w:style>
  <w:style w:type="character" w:styleId="aa">
    <w:name w:val="page number"/>
    <w:basedOn w:val="a0"/>
    <w:rsid w:val="0019401F"/>
  </w:style>
  <w:style w:type="paragraph" w:customStyle="1" w:styleId="10">
    <w:name w:val="列出段落1"/>
    <w:basedOn w:val="a"/>
    <w:rsid w:val="000A3A02"/>
    <w:pPr>
      <w:autoSpaceDE w:val="0"/>
      <w:autoSpaceDN w:val="0"/>
      <w:adjustRightInd w:val="0"/>
      <w:jc w:val="left"/>
    </w:pPr>
    <w:rPr>
      <w:snapToGrid/>
      <w:szCs w:val="24"/>
    </w:rPr>
  </w:style>
  <w:style w:type="character" w:styleId="ab">
    <w:name w:val="Hyperlink"/>
    <w:uiPriority w:val="99"/>
    <w:rsid w:val="000A3A02"/>
    <w:rPr>
      <w:color w:val="0066CC"/>
      <w:u w:val="single"/>
    </w:rPr>
  </w:style>
  <w:style w:type="character" w:customStyle="1" w:styleId="316">
    <w:name w:val="正文文本 (3)16"/>
    <w:rsid w:val="000A3A02"/>
    <w:rPr>
      <w:rFonts w:ascii="Verdana" w:eastAsia="宋体" w:hAnsi="Verdana" w:cs="Verdana"/>
      <w:i/>
      <w:iCs/>
      <w:noProof/>
      <w:spacing w:val="0"/>
      <w:sz w:val="17"/>
      <w:szCs w:val="17"/>
      <w:lang w:val="en-US" w:bidi="ar-SA"/>
    </w:rPr>
  </w:style>
  <w:style w:type="character" w:customStyle="1" w:styleId="33">
    <w:name w:val="正文文本 (3) + 非斜体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4Char">
    <w:name w:val="标题 4 Char"/>
    <w:basedOn w:val="a0"/>
    <w:link w:val="4"/>
    <w:rsid w:val="00C03BB0"/>
    <w:rPr>
      <w:snapToGrid/>
      <w:kern w:val="2"/>
      <w:sz w:val="24"/>
      <w:szCs w:val="24"/>
    </w:rPr>
  </w:style>
  <w:style w:type="character" w:customStyle="1" w:styleId="315">
    <w:name w:val="正文文本 (3)15"/>
    <w:rsid w:val="000A3A02"/>
    <w:rPr>
      <w:rFonts w:ascii="Verdana" w:eastAsia="宋体" w:hAnsi="Verdana" w:cs="Verdana"/>
      <w:i/>
      <w:iCs/>
      <w:spacing w:val="0"/>
      <w:sz w:val="17"/>
      <w:szCs w:val="17"/>
      <w:u w:val="single"/>
      <w:lang w:val="en-US" w:bidi="ar-SA"/>
    </w:rPr>
  </w:style>
  <w:style w:type="character" w:customStyle="1" w:styleId="2BookAntiqua">
    <w:name w:val="正文文本 (2) + Book Antiqua"/>
    <w:aliases w:val="7 pt,正文文本 (16) + Arial,正文文本 (25) + Arial,正文文本 (34) + Tahoma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13">
    <w:name w:val="正文文本 (2)113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112">
    <w:name w:val="正文文本 (2)11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9">
    <w:name w:val="正文文本 (2) + 8.5 pt9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BookAntiqua">
    <w:name w:val="正文文本 + Book Antiqua"/>
    <w:aliases w:val="7 pt46"/>
    <w:rsid w:val="000A3A02"/>
    <w:rPr>
      <w:rFonts w:ascii="Book Antiqua" w:eastAsia="宋体" w:hAnsi="Book Antiqua" w:cs="Book Antiqua"/>
      <w:noProof/>
      <w:spacing w:val="0"/>
      <w:sz w:val="14"/>
      <w:szCs w:val="14"/>
      <w:lang w:bidi="ar-SA"/>
    </w:rPr>
  </w:style>
  <w:style w:type="character" w:customStyle="1" w:styleId="285pt98">
    <w:name w:val="正文文本 (2) + 8.5 pt98"/>
    <w:aliases w:val="粗体4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111">
    <w:name w:val="正文文本 (2)11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110">
    <w:name w:val="正文文本 (2)11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7">
    <w:name w:val="正文文本 (2) + 8.5 pt9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7">
    <w:name w:val="正文文本 (2) + Book Antiqua37"/>
    <w:aliases w:val="7 pt4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09">
    <w:name w:val="正文文本 (2)109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108">
    <w:name w:val="正文文本 (2)10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40">
    <w:name w:val="正文文本 (4)_"/>
    <w:link w:val="41"/>
    <w:rsid w:val="000A3A02"/>
    <w:rPr>
      <w:rFonts w:ascii="Verdana" w:eastAsia="宋体" w:hAnsi="Verdana"/>
      <w:b/>
      <w:bCs/>
      <w:sz w:val="17"/>
      <w:szCs w:val="17"/>
      <w:lang w:bidi="ar-SA"/>
    </w:rPr>
  </w:style>
  <w:style w:type="character" w:customStyle="1" w:styleId="42">
    <w:name w:val="正文文本 (4)"/>
    <w:rsid w:val="000A3A02"/>
    <w:rPr>
      <w:rFonts w:ascii="Verdana" w:eastAsia="宋体" w:hAnsi="Verdana"/>
      <w:b/>
      <w:bCs/>
      <w:noProof/>
      <w:sz w:val="17"/>
      <w:szCs w:val="17"/>
      <w:lang w:bidi="ar-SA"/>
    </w:rPr>
  </w:style>
  <w:style w:type="character" w:customStyle="1" w:styleId="314">
    <w:name w:val="正文文本 (3)14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ac">
    <w:name w:val="正文文本 + 斜体"/>
    <w:rsid w:val="000A3A02"/>
    <w:rPr>
      <w:rFonts w:ascii="Verdana" w:eastAsia="宋体" w:hAnsi="Verdana" w:cs="Verdana"/>
      <w:i/>
      <w:iCs/>
      <w:spacing w:val="0"/>
      <w:sz w:val="17"/>
      <w:szCs w:val="17"/>
      <w:lang w:bidi="ar-SA"/>
    </w:rPr>
  </w:style>
  <w:style w:type="character" w:customStyle="1" w:styleId="34">
    <w:name w:val="正文文本 + 斜体3"/>
    <w:rsid w:val="000A3A02"/>
    <w:rPr>
      <w:rFonts w:ascii="Verdana" w:eastAsia="宋体" w:hAnsi="Verdana" w:cs="Verdana"/>
      <w:i/>
      <w:iCs/>
      <w:spacing w:val="0"/>
      <w:sz w:val="17"/>
      <w:szCs w:val="17"/>
      <w:lang w:bidi="ar-SA"/>
    </w:rPr>
  </w:style>
  <w:style w:type="character" w:customStyle="1" w:styleId="23">
    <w:name w:val="正文文本 + 斜体2"/>
    <w:rsid w:val="000A3A02"/>
    <w:rPr>
      <w:rFonts w:ascii="Verdana" w:eastAsia="宋体" w:hAnsi="Verdana" w:cs="Verdana"/>
      <w:i/>
      <w:iCs/>
      <w:spacing w:val="0"/>
      <w:sz w:val="17"/>
      <w:szCs w:val="17"/>
      <w:u w:val="single"/>
      <w:lang w:bidi="ar-SA"/>
    </w:rPr>
  </w:style>
  <w:style w:type="character" w:customStyle="1" w:styleId="11">
    <w:name w:val="正文文本 + 斜体1"/>
    <w:rsid w:val="000A3A02"/>
    <w:rPr>
      <w:rFonts w:ascii="Verdana" w:eastAsia="宋体" w:hAnsi="Verdana" w:cs="Verdana"/>
      <w:i/>
      <w:iCs/>
      <w:noProof/>
      <w:spacing w:val="0"/>
      <w:sz w:val="17"/>
      <w:szCs w:val="17"/>
      <w:lang w:bidi="ar-SA"/>
    </w:rPr>
  </w:style>
  <w:style w:type="character" w:customStyle="1" w:styleId="2107">
    <w:name w:val="正文文本 (2)10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6">
    <w:name w:val="正文文本 (2) + 8.5 pt96"/>
    <w:aliases w:val="粗体4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6">
    <w:name w:val="正文文本 (2) + Book Antiqua36"/>
    <w:aliases w:val="7 pt44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06">
    <w:name w:val="正文文本 (2)10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105">
    <w:name w:val="正文文本 (2)10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50">
    <w:name w:val="正文文本 (5)_"/>
    <w:link w:val="51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115pt">
    <w:name w:val="正文文本 (5) + 11.5 pt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2">
    <w:name w:val="正文文本 (5)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104">
    <w:name w:val="正文文本 (2)10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5">
    <w:name w:val="正文文本 (2) + 8.5 pt95"/>
    <w:aliases w:val="粗体4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75pt">
    <w:name w:val="正文文本 + 7.5 pt"/>
    <w:rsid w:val="000A3A02"/>
    <w:rPr>
      <w:rFonts w:ascii="Verdana" w:eastAsia="宋体" w:hAnsi="Verdana" w:cs="Verdana"/>
      <w:spacing w:val="0"/>
      <w:sz w:val="15"/>
      <w:szCs w:val="15"/>
      <w:lang w:bidi="ar-SA"/>
    </w:rPr>
  </w:style>
  <w:style w:type="character" w:customStyle="1" w:styleId="345">
    <w:name w:val="正文文本 (3) + 非斜体45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44">
    <w:name w:val="正文文本 (3) + 非斜体44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103">
    <w:name w:val="正文文本 (2)10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4">
    <w:name w:val="正文文本 (2) + 8.5 pt94"/>
    <w:aliases w:val="粗体3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43">
    <w:name w:val="正文文本 (3) + 非斜体43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2102">
    <w:name w:val="正文文本 (2)10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3">
    <w:name w:val="正文文本 (2) + 8.5 pt93"/>
    <w:aliases w:val="粗体3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5">
    <w:name w:val="正文文本 (2) + Book Antiqua35"/>
    <w:aliases w:val="7 pt4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01">
    <w:name w:val="正文文本 (2)10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92">
    <w:name w:val="正文文本 (2) + 8.5 pt9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91">
    <w:name w:val="正文文本 (2) + 8.5 pt91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342">
    <w:name w:val="正文文本 (3) + 非斜体42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41">
    <w:name w:val="正文文本 (3) + 非斜体41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40">
    <w:name w:val="正文文本 (3) + 非斜体40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60">
    <w:name w:val="正文文本 (6)_"/>
    <w:link w:val="61"/>
    <w:rsid w:val="000A3A02"/>
    <w:rPr>
      <w:rFonts w:ascii="Verdana" w:eastAsia="宋体" w:hAnsi="Verdana"/>
      <w:sz w:val="10"/>
      <w:szCs w:val="10"/>
      <w:lang w:bidi="ar-SA"/>
    </w:rPr>
  </w:style>
  <w:style w:type="character" w:customStyle="1" w:styleId="685pt">
    <w:name w:val="正文文本 (6) + 8.5 pt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5115pt11">
    <w:name w:val="正文文本 (5) + 11.5 pt11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20">
    <w:name w:val="正文文本 (5)20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BookAntiqua34">
    <w:name w:val="正文文本 (2) + Book Antiqua34"/>
    <w:aliases w:val="7 pt42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00">
    <w:name w:val="正文文本 (2)10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99">
    <w:name w:val="正文文本 (2)9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519">
    <w:name w:val="正文文本 (5)19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85pt">
    <w:name w:val="正文文本 (5) + 8.5 pt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585pt6">
    <w:name w:val="正文文本 (5) + 8.5 pt6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339">
    <w:name w:val="正文文本 (3) + 非斜体39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8">
    <w:name w:val="正文文本 (3) + 非斜体38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2pt">
    <w:name w:val="正文文本 + 间距 2 pt"/>
    <w:rsid w:val="000A3A02"/>
    <w:rPr>
      <w:rFonts w:ascii="Verdana" w:eastAsia="宋体" w:hAnsi="Verdana" w:cs="Verdana"/>
      <w:spacing w:val="40"/>
      <w:sz w:val="17"/>
      <w:szCs w:val="17"/>
      <w:lang w:bidi="ar-SA"/>
    </w:rPr>
  </w:style>
  <w:style w:type="character" w:customStyle="1" w:styleId="685pt4">
    <w:name w:val="正文文本 (6) + 8.5 pt4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2BookAntiqua33">
    <w:name w:val="正文文本 (2) + Book Antiqua33"/>
    <w:aliases w:val="7 pt40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98">
    <w:name w:val="正文文本 (2)98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97">
    <w:name w:val="正文文本 (2)9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90">
    <w:name w:val="正文文本 (2) + 8.5 pt9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2">
    <w:name w:val="正文文本 (2) + Book Antiqua32"/>
    <w:aliases w:val="7 pt38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96">
    <w:name w:val="正文文本 (2)9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95">
    <w:name w:val="正文文本 (2)9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89">
    <w:name w:val="正文文本 (2) + 8.5 pt8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37">
    <w:name w:val="正文文本 (3) + 非斜体37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6">
    <w:name w:val="正文文本 (3) + 非斜体36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BookAntiqua31">
    <w:name w:val="正文文本 (2) + Book Antiqua31"/>
    <w:aliases w:val="7 pt36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5pt88">
    <w:name w:val="正文文本 (2) + 8.5 pt8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87">
    <w:name w:val="正文文本 (2) + 8.5 pt87"/>
    <w:rsid w:val="000A3A02"/>
    <w:rPr>
      <w:rFonts w:ascii="Verdana" w:eastAsia="宋体" w:hAnsi="Verdana" w:cs="Verdana"/>
      <w:b/>
      <w:bCs/>
      <w:spacing w:val="0"/>
      <w:sz w:val="17"/>
      <w:szCs w:val="17"/>
      <w:u w:val="single"/>
      <w:lang w:bidi="ar-SA"/>
    </w:rPr>
  </w:style>
  <w:style w:type="character" w:customStyle="1" w:styleId="285pt86">
    <w:name w:val="正文文本 (2) + 8.5 pt86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294">
    <w:name w:val="正文文本 (2)94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93">
    <w:name w:val="正文文本 (2)9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335">
    <w:name w:val="正文文本 (3) + 非斜体35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4">
    <w:name w:val="正文文本 (3) + 非斜体34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3">
    <w:name w:val="正文文本 (3) + 非斜体33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92">
    <w:name w:val="正文文本 (2)9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BookAntiqua30">
    <w:name w:val="正文文本 (2) + Book Antiqua30"/>
    <w:aliases w:val="7 pt3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91">
    <w:name w:val="正文文本 (2)9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85">
    <w:name w:val="正文文本 (2) + 8.5 pt8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32">
    <w:name w:val="正文文本 (3) + 非斜体32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1">
    <w:name w:val="正文文本 (3) + 非斜体31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30">
    <w:name w:val="正文文本 (3) + 非斜体30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BookAntiqua29">
    <w:name w:val="正文文本 (2) + Book Antiqua29"/>
    <w:aliases w:val="7 pt3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90">
    <w:name w:val="正文文本 (2)9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9">
    <w:name w:val="正文文本 (2)8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84">
    <w:name w:val="正文文本 (2) + 8.5 pt8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83">
    <w:name w:val="正文文本 (2) + 8.5 pt83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288">
    <w:name w:val="正文文本 (2)8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7">
    <w:name w:val="正文文本 (2)8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82">
    <w:name w:val="正文文本 (2) + 8.5 pt82"/>
    <w:aliases w:val="粗体3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8">
    <w:name w:val="正文文本 (2) + Book Antiqua28"/>
    <w:aliases w:val="7 pt32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6">
    <w:name w:val="正文文本 (2)8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81">
    <w:name w:val="正文文本 (2) + 8.5 pt81"/>
    <w:aliases w:val="间距 2 pt"/>
    <w:rsid w:val="000A3A02"/>
    <w:rPr>
      <w:rFonts w:ascii="Verdana" w:eastAsia="宋体" w:hAnsi="Verdana" w:cs="Verdana"/>
      <w:b/>
      <w:bCs/>
      <w:spacing w:val="40"/>
      <w:sz w:val="17"/>
      <w:szCs w:val="17"/>
      <w:lang w:bidi="ar-SA"/>
    </w:rPr>
  </w:style>
  <w:style w:type="character" w:customStyle="1" w:styleId="285pt80">
    <w:name w:val="正文文本 (2) + 8.5 pt80"/>
    <w:aliases w:val="间距 2 pt3"/>
    <w:rsid w:val="000A3A02"/>
    <w:rPr>
      <w:rFonts w:ascii="Verdana" w:eastAsia="宋体" w:hAnsi="Verdana" w:cs="Verdana"/>
      <w:b/>
      <w:bCs/>
      <w:noProof/>
      <w:spacing w:val="40"/>
      <w:sz w:val="17"/>
      <w:szCs w:val="17"/>
      <w:lang w:bidi="ar-SA"/>
    </w:rPr>
  </w:style>
  <w:style w:type="character" w:customStyle="1" w:styleId="285pt79">
    <w:name w:val="正文文本 (2) + 8.5 pt7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7">
    <w:name w:val="正文文本 (2) + Book Antiqua27"/>
    <w:aliases w:val="7 pt31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5">
    <w:name w:val="正文文本 (2)85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4">
    <w:name w:val="正文文本 (2)8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8">
    <w:name w:val="正文文本 (2) + 8.5 pt78"/>
    <w:aliases w:val="间距 2 pt2"/>
    <w:rsid w:val="000A3A02"/>
    <w:rPr>
      <w:rFonts w:ascii="Verdana" w:eastAsia="宋体" w:hAnsi="Verdana" w:cs="Verdana"/>
      <w:b/>
      <w:bCs/>
      <w:spacing w:val="40"/>
      <w:sz w:val="17"/>
      <w:szCs w:val="17"/>
      <w:lang w:bidi="ar-SA"/>
    </w:rPr>
  </w:style>
  <w:style w:type="character" w:customStyle="1" w:styleId="285pt77">
    <w:name w:val="正文文本 (2) + 8.5 pt77"/>
    <w:aliases w:val="间距 2 pt1"/>
    <w:rsid w:val="000A3A02"/>
    <w:rPr>
      <w:rFonts w:ascii="Verdana" w:eastAsia="宋体" w:hAnsi="Verdana" w:cs="Verdana"/>
      <w:b/>
      <w:bCs/>
      <w:noProof/>
      <w:spacing w:val="40"/>
      <w:sz w:val="17"/>
      <w:szCs w:val="17"/>
      <w:lang w:bidi="ar-SA"/>
    </w:rPr>
  </w:style>
  <w:style w:type="character" w:customStyle="1" w:styleId="285pt76">
    <w:name w:val="正文文本 (2) + 8.5 pt7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75">
    <w:name w:val="正文文本 (2) + 8.5 pt75"/>
    <w:aliases w:val="粗体3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3">
    <w:name w:val="正文文本 (2)8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4">
    <w:name w:val="正文文本 (2) + 8.5 pt74"/>
    <w:aliases w:val="粗体3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6">
    <w:name w:val="正文文本 (2) + Book Antiqua26"/>
    <w:aliases w:val="7 pt30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2">
    <w:name w:val="正文文本 (2)82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329">
    <w:name w:val="正文文本 (3) + 非斜体29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8">
    <w:name w:val="正文文本 (3) + 非斜体28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BookAntiqua25">
    <w:name w:val="正文文本 (2) + Book Antiqua25"/>
    <w:aliases w:val="7 pt29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81">
    <w:name w:val="正文文本 (2)8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0">
    <w:name w:val="正文文本 (2)8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BookAntiqua24">
    <w:name w:val="正文文本 (2) + Book Antiqua24"/>
    <w:aliases w:val="7 pt28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79">
    <w:name w:val="正文文本 (2)79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78">
    <w:name w:val="正文文本 (2)7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327">
    <w:name w:val="正文文本 (3) + 非斜体27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6">
    <w:name w:val="正文文本 (3) + 非斜体26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5">
    <w:name w:val="正文文本 (3) + 非斜体25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324">
    <w:name w:val="正文文本 (3) + 非斜体24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3">
    <w:name w:val="正文文本 (3) + 非斜体23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2">
    <w:name w:val="正文文本 (3) + 非斜体22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321">
    <w:name w:val="正文文本 (3) + 非斜体21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0">
    <w:name w:val="正文文本 (3) + 非斜体20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9">
    <w:name w:val="正文文本 (3) + 非斜体19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BookAntiqua23">
    <w:name w:val="正文文本 (2) + Book Antiqua23"/>
    <w:aliases w:val="7 pt27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77">
    <w:name w:val="正文文本 (2)77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76">
    <w:name w:val="正文文本 (2)7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3">
    <w:name w:val="正文文本 (2) + 8.5 pt7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75pt1">
    <w:name w:val="正文文本 + 7.5 pt1"/>
    <w:rsid w:val="000A3A02"/>
    <w:rPr>
      <w:rFonts w:ascii="Verdana" w:eastAsia="宋体" w:hAnsi="Verdana" w:cs="Verdana"/>
      <w:noProof/>
      <w:spacing w:val="0"/>
      <w:sz w:val="15"/>
      <w:szCs w:val="15"/>
      <w:lang w:bidi="ar-SA"/>
    </w:rPr>
  </w:style>
  <w:style w:type="character" w:customStyle="1" w:styleId="275">
    <w:name w:val="正文文本 (2)7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2">
    <w:name w:val="正文文本 (2) + 8.5 pt72"/>
    <w:aliases w:val="粗体3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74">
    <w:name w:val="正文文本 (2)7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1">
    <w:name w:val="正文文本 (2) + 8.5 pt71"/>
    <w:aliases w:val="粗体3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70">
    <w:name w:val="正文文本 (2) + 8.5 pt7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69">
    <w:name w:val="正文文本 (2) + 8.5 pt6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2">
    <w:name w:val="正文文本 (2) + Book Antiqua22"/>
    <w:aliases w:val="7 pt26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73">
    <w:name w:val="正文文本 (2)73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72">
    <w:name w:val="正文文本 (2)7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8">
    <w:name w:val="正文文本 (2) + 8.5 pt6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67">
    <w:name w:val="正文文本 (2) + 8.5 pt6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115pt10">
    <w:name w:val="正文文本 (5) + 11.5 pt10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8">
    <w:name w:val="正文文本 (5)18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71">
    <w:name w:val="正文文本 (2)7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6">
    <w:name w:val="正文文本 (2) + 8.5 pt66"/>
    <w:aliases w:val="粗体3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1">
    <w:name w:val="正文文本 (2) + Book Antiqua21"/>
    <w:aliases w:val="7 pt2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70">
    <w:name w:val="正文文本 (2)7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65">
    <w:name w:val="正文文本 (2) + 8.5 pt6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20">
    <w:name w:val="正文文本 (2) + Book Antiqua20"/>
    <w:aliases w:val="7 pt24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9">
    <w:name w:val="正文文本 (2)69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68">
    <w:name w:val="正文文本 (2)6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4">
    <w:name w:val="正文文本 (2) + 8.5 pt6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19">
    <w:name w:val="正文文本 (2) + Book Antiqua19"/>
    <w:aliases w:val="7 pt2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7">
    <w:name w:val="正文文本 (2)67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66">
    <w:name w:val="正文文本 (2)6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517">
    <w:name w:val="正文文本 (5)17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85pt63">
    <w:name w:val="正文文本 (2) + 8.5 pt6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62">
    <w:name w:val="正文文本 (2) + 8.5 pt6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7">
    <w:name w:val="正文文本 (7)_"/>
    <w:link w:val="70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2BookAntiqua18">
    <w:name w:val="正文文本 (2) + Book Antiqua18"/>
    <w:aliases w:val="7 pt22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5">
    <w:name w:val="正文文本 (2)65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64">
    <w:name w:val="正文文本 (2)6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1">
    <w:name w:val="正文文本 (2) + 8.5 pt6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pt1">
    <w:name w:val="正文文本 + 间距 2 pt1"/>
    <w:rsid w:val="000A3A02"/>
    <w:rPr>
      <w:rFonts w:ascii="Verdana" w:eastAsia="宋体" w:hAnsi="Verdana" w:cs="Verdana"/>
      <w:spacing w:val="40"/>
      <w:sz w:val="17"/>
      <w:szCs w:val="17"/>
      <w:lang w:bidi="ar-SA"/>
    </w:rPr>
  </w:style>
  <w:style w:type="character" w:customStyle="1" w:styleId="313">
    <w:name w:val="正文文本 (3)13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312">
    <w:name w:val="正文文本 (3)12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5115pt9">
    <w:name w:val="正文文本 (5) + 11.5 pt9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6">
    <w:name w:val="正文文本 (5)16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63">
    <w:name w:val="正文文本 (2)6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0">
    <w:name w:val="正文文本 (2) + 8.5 pt60"/>
    <w:aliases w:val="粗体3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11">
    <w:name w:val="正文文本 (3)11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62">
    <w:name w:val="正文文本 (2)6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9">
    <w:name w:val="正文文本 (2) + 8.5 pt59"/>
    <w:aliases w:val="粗体3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17">
    <w:name w:val="正文文本 (2) + Book Antiqua17"/>
    <w:aliases w:val="7 pt21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1">
    <w:name w:val="正文文本 (2)6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BookAntiqua16">
    <w:name w:val="正文文本 (2) + Book Antiqua16"/>
    <w:aliases w:val="7 pt20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60">
    <w:name w:val="正文文本 (2)6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59">
    <w:name w:val="正文文本 (2)5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8">
    <w:name w:val="正文文本 (2) + 8.5 pt58"/>
    <w:aliases w:val="粗体2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100">
    <w:name w:val="正文文本 (3)10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58">
    <w:name w:val="正文文本 (2)5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7">
    <w:name w:val="正文文本 (2) + 8.5 pt57"/>
    <w:aliases w:val="粗体2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56">
    <w:name w:val="正文文本 (2) + 8.5 pt5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55">
    <w:name w:val="正文文本 (2) + 8.5 pt55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2BookAntiqua15">
    <w:name w:val="正文文本 (2) + Book Antiqua15"/>
    <w:aliases w:val="7 pt19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57">
    <w:name w:val="正文文本 (2)57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56">
    <w:name w:val="正文文本 (2)5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4">
    <w:name w:val="正文文本 (2) + 8.5 pt54"/>
    <w:aliases w:val="粗体2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85pt5">
    <w:name w:val="正文文本 (5) + 8.5 pt5"/>
    <w:aliases w:val="非斜体,正文文本 (9) + Tahoma,9.5 pt,非粗体,正文文本 (5) + 9.5 pt,正文文本 (3) + 6 pt,正文文本 (18) + Arial,正文文本 (18) + 9.5 pt,正文文本 (3) + 8.5 pt,正文文本 (3) + Franklin Gothic Book,15.5 pt,正文文本 (32) + 9.5 pt,间距 -1 pt,8.5 pt"/>
    <w:rsid w:val="000A3A02"/>
    <w:rPr>
      <w:rFonts w:ascii="Verdana" w:eastAsia="宋体" w:hAnsi="Verdana"/>
      <w:i/>
      <w:iCs/>
      <w:noProof/>
      <w:sz w:val="17"/>
      <w:szCs w:val="17"/>
      <w:lang w:bidi="ar-SA"/>
    </w:rPr>
  </w:style>
  <w:style w:type="character" w:customStyle="1" w:styleId="515">
    <w:name w:val="正文文本 (5)15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85pt4">
    <w:name w:val="正文文本 (5) + 8.5 pt4"/>
    <w:rsid w:val="000A3A02"/>
    <w:rPr>
      <w:rFonts w:ascii="Verdana" w:eastAsia="宋体" w:hAnsi="Verdana"/>
      <w:i/>
      <w:iCs/>
      <w:sz w:val="17"/>
      <w:szCs w:val="17"/>
      <w:u w:val="single"/>
      <w:lang w:bidi="ar-SA"/>
    </w:rPr>
  </w:style>
  <w:style w:type="character" w:customStyle="1" w:styleId="585pt3">
    <w:name w:val="正文文本 (5) + 8.5 pt3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255">
    <w:name w:val="正文文本 (2)5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3">
    <w:name w:val="正文文本 (2) + 8.5 pt53"/>
    <w:aliases w:val="粗体2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9">
    <w:name w:val="正文文本 (3)9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BookAntiqua14">
    <w:name w:val="正文文本 (2) + Book Antiqua14"/>
    <w:aliases w:val="7 pt18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54">
    <w:name w:val="正文文本 (2)54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53">
    <w:name w:val="正文文本 (2)5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38">
    <w:name w:val="正文文本 (3)8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BookAntiqua13">
    <w:name w:val="正文文本 (2) + Book Antiqua13"/>
    <w:aliases w:val="7 pt17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52">
    <w:name w:val="正文文本 (2)52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51">
    <w:name w:val="正文文本 (2)5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5115pt8">
    <w:name w:val="正文文本 (5) + 11.5 pt8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4">
    <w:name w:val="正文文本 (5)14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50">
    <w:name w:val="正文文本 (2)5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2">
    <w:name w:val="正文文本 (2) + 8.5 pt52"/>
    <w:aliases w:val="粗体2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7">
    <w:name w:val="正文文本 (3)7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36">
    <w:name w:val="正文文本 (3)6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49">
    <w:name w:val="正文文本 (2)4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1">
    <w:name w:val="正文文本 (2) + 8.5 pt51"/>
    <w:aliases w:val="粗体2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5">
    <w:name w:val="正文文本 (3)5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513">
    <w:name w:val="正文文本 (5)13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48">
    <w:name w:val="正文文本 (2)4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50">
    <w:name w:val="正文文本 (2) + 8.5 pt50"/>
    <w:aliases w:val="粗体2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46">
    <w:name w:val="正文文本 (3)4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47">
    <w:name w:val="正文文本 (2)4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9">
    <w:name w:val="正文文本 (2) + 8.5 pt49"/>
    <w:aliases w:val="粗体2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3a">
    <w:name w:val="正文文本 (3)3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BookAntiqua12">
    <w:name w:val="正文文本 (2) + Book Antiqua12"/>
    <w:aliases w:val="7 pt16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46">
    <w:name w:val="正文文本 (2)4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45">
    <w:name w:val="正文文本 (2)4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8">
    <w:name w:val="正文文本 (2) + 8.5 pt4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47">
    <w:name w:val="正文文本 (2) + 8.5 pt4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46">
    <w:name w:val="正文文本 (2) + 8.5 pt46"/>
    <w:rsid w:val="000A3A02"/>
    <w:rPr>
      <w:rFonts w:ascii="Verdana" w:eastAsia="宋体" w:hAnsi="Verdana" w:cs="Verdana"/>
      <w:b/>
      <w:bCs/>
      <w:noProof/>
      <w:spacing w:val="0"/>
      <w:sz w:val="17"/>
      <w:szCs w:val="17"/>
      <w:lang w:bidi="ar-SA"/>
    </w:rPr>
  </w:style>
  <w:style w:type="character" w:customStyle="1" w:styleId="2BookAntiqua11">
    <w:name w:val="正文文本 (2) + Book Antiqua11"/>
    <w:aliases w:val="7 pt1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44">
    <w:name w:val="正文文本 (2)44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43">
    <w:name w:val="正文文本 (2)4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42">
    <w:name w:val="正文文本 (2)4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5">
    <w:name w:val="正文文本 (2) + 8.5 pt4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44">
    <w:name w:val="正文文本 (2) + 8.5 pt4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10">
    <w:name w:val="正文文本 (2) + Book Antiqua10"/>
    <w:aliases w:val="7 pt14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41">
    <w:name w:val="正文文本 (2)4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40">
    <w:name w:val="正文文本 (2)4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685pt3">
    <w:name w:val="正文文本 (6) + 8.5 pt3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318">
    <w:name w:val="正文文本 (3) + 非斜体18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7">
    <w:name w:val="正文文本 (3) + 非斜体17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60">
    <w:name w:val="正文文本 (3) + 非斜体16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39">
    <w:name w:val="正文文本 (2)3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3">
    <w:name w:val="正文文本 (2) + 8.5 pt43"/>
    <w:aliases w:val="粗体2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38">
    <w:name w:val="正文文本 (2)3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2">
    <w:name w:val="正文文本 (2) + 8.5 pt42"/>
    <w:aliases w:val="粗体2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37">
    <w:name w:val="正文文本 (2)3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1">
    <w:name w:val="正文文本 (2) + 8.5 pt41"/>
    <w:aliases w:val="粗体1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36">
    <w:name w:val="正文文本 (2)3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40">
    <w:name w:val="正文文本 (2) + 8.5 pt40"/>
    <w:aliases w:val="粗体1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150">
    <w:name w:val="正文文本 (3) + 非斜体15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40">
    <w:name w:val="正文文本 (3) + 非斜体14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30">
    <w:name w:val="正文文本 (3) + 非斜体13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5115pt7">
    <w:name w:val="正文文本 (5) + 11.5 pt7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2">
    <w:name w:val="正文文本 (5)12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3a">
    <w:name w:val="正文文本 (3) + 粗体"/>
    <w:aliases w:val="非斜体8"/>
    <w:rsid w:val="000A3A02"/>
    <w:rPr>
      <w:rFonts w:ascii="Verdana" w:eastAsia="宋体" w:hAnsi="Verdana" w:cs="Verdana"/>
      <w:b/>
      <w:bCs/>
      <w:spacing w:val="0"/>
      <w:sz w:val="17"/>
      <w:szCs w:val="17"/>
      <w:lang w:val="en-US" w:bidi="ar-SA"/>
    </w:rPr>
  </w:style>
  <w:style w:type="character" w:customStyle="1" w:styleId="2BookAntiqua9">
    <w:name w:val="正文文本 (2) + Book Antiqua9"/>
    <w:aliases w:val="7 pt1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35">
    <w:name w:val="正文文本 (2)35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34">
    <w:name w:val="正文文本 (2)3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9">
    <w:name w:val="正文文本 (2) + 8.5 pt3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2a">
    <w:name w:val="正文文本 (3)2"/>
    <w:rsid w:val="000A3A02"/>
    <w:rPr>
      <w:rFonts w:ascii="Verdana" w:eastAsia="宋体" w:hAnsi="Verdana" w:cs="Verdana"/>
      <w:i/>
      <w:iCs/>
      <w:noProof/>
      <w:spacing w:val="0"/>
      <w:sz w:val="17"/>
      <w:szCs w:val="17"/>
      <w:u w:val="single"/>
      <w:lang w:val="en-US" w:bidi="ar-SA"/>
    </w:rPr>
  </w:style>
  <w:style w:type="character" w:customStyle="1" w:styleId="233">
    <w:name w:val="正文文本 (2)3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8">
    <w:name w:val="正文文本 (2) + 8.5 pt3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37">
    <w:name w:val="正文文本 (2) + 8.5 pt3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685pt2">
    <w:name w:val="正文文本 (6) + 8.5 pt2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2BookAntiqua8">
    <w:name w:val="正文文本 (2) + Book Antiqua8"/>
    <w:aliases w:val="7 pt11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32">
    <w:name w:val="正文文本 (2)32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31">
    <w:name w:val="正文文本 (2)3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6">
    <w:name w:val="正文文本 (2) + 8.5 pt3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7">
    <w:name w:val="正文文本 (2) + Book Antiqua7"/>
    <w:aliases w:val="7 pt10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30">
    <w:name w:val="正文文本 (2)30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29">
    <w:name w:val="正文文本 (2)2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5">
    <w:name w:val="正文文本 (2) + 8.5 pt3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BookAntiqua">
    <w:name w:val="正文文本 (3) + Book Antiqua"/>
    <w:aliases w:val="7 pt9,非斜体7"/>
    <w:rsid w:val="000A3A02"/>
    <w:rPr>
      <w:rFonts w:ascii="Book Antiqua" w:eastAsia="宋体" w:hAnsi="Book Antiqua" w:cs="Book Antiqua"/>
      <w:noProof/>
      <w:spacing w:val="0"/>
      <w:sz w:val="14"/>
      <w:szCs w:val="14"/>
      <w:lang w:val="en-US" w:bidi="ar-SA"/>
    </w:rPr>
  </w:style>
  <w:style w:type="character" w:customStyle="1" w:styleId="5115pt6">
    <w:name w:val="正文文本 (5) + 11.5 pt6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1">
    <w:name w:val="正文文本 (5)11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28">
    <w:name w:val="正文文本 (2)2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4">
    <w:name w:val="正文文本 (2) + 8.5 pt3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33">
    <w:name w:val="正文文本 (2) + 8.5 pt33"/>
    <w:rsid w:val="000A3A02"/>
    <w:rPr>
      <w:rFonts w:ascii="Verdana" w:eastAsia="宋体" w:hAnsi="Verdana" w:cs="Verdana"/>
      <w:b/>
      <w:bCs/>
      <w:spacing w:val="0"/>
      <w:sz w:val="17"/>
      <w:szCs w:val="17"/>
      <w:u w:val="single"/>
      <w:lang w:bidi="ar-SA"/>
    </w:rPr>
  </w:style>
  <w:style w:type="character" w:customStyle="1" w:styleId="2BookAntiqua6">
    <w:name w:val="正文文本 (2) + Book Antiqua6"/>
    <w:aliases w:val="7 pt8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27">
    <w:name w:val="正文文本 (2)27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5BookAntiqua">
    <w:name w:val="正文文本 (5) + Book Antiqua"/>
    <w:aliases w:val="7 pt6,非斜体5"/>
    <w:rsid w:val="000A3A02"/>
    <w:rPr>
      <w:rFonts w:ascii="Book Antiqua" w:eastAsia="宋体" w:hAnsi="Book Antiqua" w:cs="Book Antiqua"/>
      <w:i/>
      <w:iCs/>
      <w:noProof/>
      <w:sz w:val="14"/>
      <w:szCs w:val="14"/>
      <w:lang w:bidi="ar-SA"/>
    </w:rPr>
  </w:style>
  <w:style w:type="character" w:customStyle="1" w:styleId="2BookAntiqua5">
    <w:name w:val="正文文本 (2) + Book Antiqua5"/>
    <w:aliases w:val="7 pt5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26">
    <w:name w:val="正文文本 (2)26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25">
    <w:name w:val="正文文本 (2)2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2">
    <w:name w:val="正文文本 (2) + 8.5 pt3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115pt5">
    <w:name w:val="正文文本 (5) + 11.5 pt5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100">
    <w:name w:val="正文文本 (5)10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31a">
    <w:name w:val="正文文本 (3) + 粗体1"/>
    <w:aliases w:val="非斜体4"/>
    <w:rsid w:val="000A3A02"/>
    <w:rPr>
      <w:rFonts w:ascii="Verdana" w:eastAsia="宋体" w:hAnsi="Verdana" w:cs="Verdana"/>
      <w:b/>
      <w:bCs/>
      <w:spacing w:val="0"/>
      <w:sz w:val="17"/>
      <w:szCs w:val="17"/>
      <w:lang w:val="en-US" w:bidi="ar-SA"/>
    </w:rPr>
  </w:style>
  <w:style w:type="character" w:customStyle="1" w:styleId="2BookAntiqua4">
    <w:name w:val="正文文本 (2) + Book Antiqua4"/>
    <w:aliases w:val="7 pt4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24">
    <w:name w:val="正文文本 (2)24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23">
    <w:name w:val="正文文本 (2)2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685pt1">
    <w:name w:val="正文文本 (6) + 8.5 pt1"/>
    <w:rsid w:val="000A3A02"/>
    <w:rPr>
      <w:rFonts w:ascii="Verdana" w:eastAsia="宋体" w:hAnsi="Verdana"/>
      <w:sz w:val="17"/>
      <w:szCs w:val="17"/>
      <w:lang w:bidi="ar-SA"/>
    </w:rPr>
  </w:style>
  <w:style w:type="character" w:customStyle="1" w:styleId="5115pt4">
    <w:name w:val="正文文本 (5) + 11.5 pt4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9">
    <w:name w:val="正文文本 (5)9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22">
    <w:name w:val="正文文本 (2)2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1">
    <w:name w:val="正文文本 (2) + 8.5 pt31"/>
    <w:aliases w:val="粗体1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115pt3">
    <w:name w:val="正文文本 (5) + 11.5 pt3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8">
    <w:name w:val="正文文本 (5)8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21">
    <w:name w:val="正文文本 (2)21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0">
    <w:name w:val="正文文本 (2) + 8.5 pt30"/>
    <w:aliases w:val="粗体1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9">
    <w:name w:val="正文文本 (2) + 8.5 pt2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8">
    <w:name w:val="正文文本 (2) + 8.5 pt2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20">
    <w:name w:val="正文文本 (2)2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27">
    <w:name w:val="正文文本 (2) + 8.5 pt2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6">
    <w:name w:val="正文文本 (2) + 8.5 pt2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5">
    <w:name w:val="正文文本 (2) + 8.5 pt25"/>
    <w:aliases w:val="粗体1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19">
    <w:name w:val="正文文本 (2)1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24">
    <w:name w:val="正文文本 (2) + 8.5 pt24"/>
    <w:aliases w:val="粗体1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23">
    <w:name w:val="正文文本 (2) + 8.5 pt23"/>
    <w:rsid w:val="000A3A02"/>
    <w:rPr>
      <w:rFonts w:ascii="Verdana" w:eastAsia="宋体" w:hAnsi="Verdana" w:cs="Verdana"/>
      <w:b/>
      <w:bCs/>
      <w:spacing w:val="0"/>
      <w:sz w:val="17"/>
      <w:szCs w:val="17"/>
      <w:u w:val="single"/>
      <w:lang w:bidi="ar-SA"/>
    </w:rPr>
  </w:style>
  <w:style w:type="character" w:customStyle="1" w:styleId="285pt22">
    <w:name w:val="正文文本 (2) + 8.5 pt2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3">
    <w:name w:val="正文文本 (2) + Book Antiqua3"/>
    <w:aliases w:val="7 pt3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8">
    <w:name w:val="正文文本 (2)18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5115pt2">
    <w:name w:val="正文文本 (5) + 11.5 pt2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7">
    <w:name w:val="正文文本 (5)7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85pt2">
    <w:name w:val="正文文本 (5) + 8.5 pt2"/>
    <w:aliases w:val="非斜体3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5115pt1">
    <w:name w:val="正文文本 (5) + 11.5 pt1"/>
    <w:rsid w:val="000A3A02"/>
    <w:rPr>
      <w:rFonts w:ascii="Verdana" w:eastAsia="宋体" w:hAnsi="Verdana"/>
      <w:i/>
      <w:iCs/>
      <w:sz w:val="23"/>
      <w:szCs w:val="23"/>
      <w:lang w:bidi="ar-SA"/>
    </w:rPr>
  </w:style>
  <w:style w:type="character" w:customStyle="1" w:styleId="56">
    <w:name w:val="正文文本 (5)6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17">
    <w:name w:val="正文文本 (2)1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21">
    <w:name w:val="正文文本 (2) + 8.5 pt21"/>
    <w:aliases w:val="粗体1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16">
    <w:name w:val="正文文本 (2)1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32pt">
    <w:name w:val="正文文本 (3) + 间距 2 pt"/>
    <w:rsid w:val="000A3A02"/>
    <w:rPr>
      <w:rFonts w:ascii="Verdana" w:eastAsia="宋体" w:hAnsi="Verdana" w:cs="Verdana"/>
      <w:i/>
      <w:iCs/>
      <w:spacing w:val="40"/>
      <w:sz w:val="17"/>
      <w:szCs w:val="17"/>
      <w:lang w:val="en-US" w:bidi="ar-SA"/>
    </w:rPr>
  </w:style>
  <w:style w:type="character" w:customStyle="1" w:styleId="2BookAntiqua2">
    <w:name w:val="正文文本 (2) + Book Antiqua2"/>
    <w:aliases w:val="7 pt2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5">
    <w:name w:val="正文文本 (2)15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20">
    <w:name w:val="正文文本 (2) + 8.5 pt2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5">
    <w:name w:val="正文文本 (5)5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3120">
    <w:name w:val="正文文本 (3) + 非斜体12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10">
    <w:name w:val="正文文本 (3) + 非斜体11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01">
    <w:name w:val="正文文本 (3) + 非斜体10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54">
    <w:name w:val="正文文本 (5)4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585pt1">
    <w:name w:val="正文文本 (5) + 8.5 pt1"/>
    <w:aliases w:val="非斜体2"/>
    <w:rsid w:val="000A3A02"/>
    <w:rPr>
      <w:rFonts w:ascii="Verdana" w:eastAsia="宋体" w:hAnsi="Verdana"/>
      <w:i/>
      <w:iCs/>
      <w:sz w:val="17"/>
      <w:szCs w:val="17"/>
      <w:lang w:bidi="ar-SA"/>
    </w:rPr>
  </w:style>
  <w:style w:type="character" w:customStyle="1" w:styleId="214">
    <w:name w:val="正文文本 (2)1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9">
    <w:name w:val="正文文本 (2) + 8.5 pt19"/>
    <w:aliases w:val="粗体1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13">
    <w:name w:val="正文文本 (2)1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8">
    <w:name w:val="正文文本 (2) + 8.5 pt18"/>
    <w:aliases w:val="粗体1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3">
    <w:name w:val="正文文本 (5)3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12">
    <w:name w:val="正文文本 (2)1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7">
    <w:name w:val="正文文本 (2) + 8.5 pt17"/>
    <w:aliases w:val="粗体1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BookAntiqua1">
    <w:name w:val="正文文本 (2) + Book Antiqua1"/>
    <w:aliases w:val="7 pt1"/>
    <w:rsid w:val="000A3A02"/>
    <w:rPr>
      <w:rFonts w:ascii="Book Antiqua" w:eastAsia="宋体" w:hAnsi="Book Antiqua" w:cs="Book Antiqua"/>
      <w:b/>
      <w:bCs/>
      <w:noProof/>
      <w:spacing w:val="0"/>
      <w:sz w:val="14"/>
      <w:szCs w:val="14"/>
      <w:lang w:bidi="ar-SA"/>
    </w:rPr>
  </w:style>
  <w:style w:type="character" w:customStyle="1" w:styleId="211">
    <w:name w:val="正文文本 (2)11"/>
    <w:rsid w:val="000A3A02"/>
    <w:rPr>
      <w:rFonts w:ascii="Verdana" w:eastAsia="宋体" w:hAnsi="Verdana" w:cs="Verdana"/>
      <w:b/>
      <w:bCs/>
      <w:noProof/>
      <w:spacing w:val="0"/>
      <w:sz w:val="15"/>
      <w:szCs w:val="15"/>
      <w:lang w:bidi="ar-SA"/>
    </w:rPr>
  </w:style>
  <w:style w:type="character" w:customStyle="1" w:styleId="285pt16">
    <w:name w:val="正文文本 (2) + 8.5 pt1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2pt2">
    <w:name w:val="正文文本 (3) + 间距 2 pt2"/>
    <w:rsid w:val="000A3A02"/>
    <w:rPr>
      <w:rFonts w:ascii="Verdana" w:eastAsia="宋体" w:hAnsi="Verdana" w:cs="Verdana"/>
      <w:i/>
      <w:iCs/>
      <w:spacing w:val="40"/>
      <w:sz w:val="17"/>
      <w:szCs w:val="17"/>
      <w:lang w:val="en-US" w:bidi="ar-SA"/>
    </w:rPr>
  </w:style>
  <w:style w:type="character" w:customStyle="1" w:styleId="375pt">
    <w:name w:val="正文文本 (3) + 7.5 pt"/>
    <w:aliases w:val="非斜体1"/>
    <w:rsid w:val="000A3A02"/>
    <w:rPr>
      <w:rFonts w:ascii="Verdana" w:eastAsia="宋体" w:hAnsi="Verdana" w:cs="Verdana"/>
      <w:spacing w:val="0"/>
      <w:sz w:val="15"/>
      <w:szCs w:val="15"/>
      <w:lang w:val="en-US" w:bidi="ar-SA"/>
    </w:rPr>
  </w:style>
  <w:style w:type="character" w:customStyle="1" w:styleId="210">
    <w:name w:val="正文文本 (2)10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5">
    <w:name w:val="正文文本 (2) + 8.5 pt1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14">
    <w:name w:val="正文文本 (2) + 8.5 pt1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13">
    <w:name w:val="正文文本 (2) + 8.5 pt13"/>
    <w:aliases w:val="粗体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90">
    <w:name w:val="正文文本 (3) + 非斜体9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80">
    <w:name w:val="正文文本 (3) + 非斜体8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70">
    <w:name w:val="正文文本 (3) + 非斜体7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9">
    <w:name w:val="正文文本 (2)9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2">
    <w:name w:val="正文文本 (2) + 8.5 pt12"/>
    <w:aliases w:val="粗体8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">
    <w:name w:val="正文文本 (2)8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1">
    <w:name w:val="正文文本 (2) + 8.5 pt11"/>
    <w:aliases w:val="粗体7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7">
    <w:name w:val="正文文本 (2)7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0">
    <w:name w:val="正文文本 (2) + 8.5 pt10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9">
    <w:name w:val="正文文本 (2) + 8.5 pt9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8">
    <w:name w:val="正文文本 (2) + 8.5 pt8"/>
    <w:aliases w:val="粗体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521">
    <w:name w:val="正文文本 (5)2"/>
    <w:basedOn w:val="50"/>
    <w:rsid w:val="000A3A02"/>
    <w:rPr>
      <w:rFonts w:ascii="Verdana" w:eastAsia="宋体" w:hAnsi="Verdana"/>
      <w:i/>
      <w:iCs/>
      <w:sz w:val="15"/>
      <w:szCs w:val="15"/>
      <w:lang w:bidi="ar-SA"/>
    </w:rPr>
  </w:style>
  <w:style w:type="character" w:customStyle="1" w:styleId="26">
    <w:name w:val="正文文本 (2)6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7">
    <w:name w:val="正文文本 (2) + 8.5 pt7"/>
    <w:aliases w:val="粗体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5">
    <w:name w:val="正文文本 (2)5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6">
    <w:name w:val="正文文本 (2) + 8.5 pt6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5">
    <w:name w:val="正文文本 (2) + 8.5 pt5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285pt4">
    <w:name w:val="正文文本 (2) + 8.5 pt4"/>
    <w:aliases w:val="粗体4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60">
    <w:name w:val="正文文本 (3) + 非斜体6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50">
    <w:name w:val="正文文本 (3) + 非斜体5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47">
    <w:name w:val="正文文本 (3) + 非斜体4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4">
    <w:name w:val="正文文本 (2)4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3">
    <w:name w:val="正文文本 (2) + 8.5 pt3"/>
    <w:aliases w:val="粗体3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3b">
    <w:name w:val="正文文本 (3) + 非斜体3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2b">
    <w:name w:val="正文文本 (3) + 非斜体2"/>
    <w:rsid w:val="000A3A02"/>
    <w:rPr>
      <w:rFonts w:ascii="Verdana" w:eastAsia="宋体" w:hAnsi="Verdana" w:cs="Verdana"/>
      <w:spacing w:val="0"/>
      <w:sz w:val="17"/>
      <w:szCs w:val="17"/>
      <w:lang w:val="en-US" w:bidi="ar-SA"/>
    </w:rPr>
  </w:style>
  <w:style w:type="character" w:customStyle="1" w:styleId="31b">
    <w:name w:val="正文文本 (3) + 非斜体1"/>
    <w:rsid w:val="000A3A02"/>
    <w:rPr>
      <w:rFonts w:ascii="Verdana" w:eastAsia="宋体" w:hAnsi="Verdana" w:cs="Verdana"/>
      <w:noProof/>
      <w:spacing w:val="0"/>
      <w:sz w:val="17"/>
      <w:szCs w:val="17"/>
      <w:lang w:val="en-US" w:bidi="ar-SA"/>
    </w:rPr>
  </w:style>
  <w:style w:type="character" w:customStyle="1" w:styleId="23a">
    <w:name w:val="正文文本 (2)3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2">
    <w:name w:val="正文文本 (2) + 8.5 pt2"/>
    <w:aliases w:val="粗体2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character" w:customStyle="1" w:styleId="32pt1">
    <w:name w:val="正文文本 (3) + 间距 2 pt1"/>
    <w:rsid w:val="000A3A02"/>
    <w:rPr>
      <w:rFonts w:ascii="Verdana" w:eastAsia="宋体" w:hAnsi="Verdana" w:cs="Verdana"/>
      <w:i/>
      <w:iCs/>
      <w:spacing w:val="40"/>
      <w:sz w:val="17"/>
      <w:szCs w:val="17"/>
      <w:lang w:val="en-US" w:bidi="ar-SA"/>
    </w:rPr>
  </w:style>
  <w:style w:type="character" w:customStyle="1" w:styleId="22a">
    <w:name w:val="正文文本 (2)2"/>
    <w:rsid w:val="000A3A02"/>
    <w:rPr>
      <w:rFonts w:ascii="Verdana" w:eastAsia="宋体" w:hAnsi="Verdana" w:cs="Verdana"/>
      <w:b/>
      <w:bCs/>
      <w:spacing w:val="0"/>
      <w:sz w:val="15"/>
      <w:szCs w:val="15"/>
      <w:lang w:bidi="ar-SA"/>
    </w:rPr>
  </w:style>
  <w:style w:type="character" w:customStyle="1" w:styleId="285pt1">
    <w:name w:val="正文文本 (2) + 8.5 pt1"/>
    <w:aliases w:val="粗体1"/>
    <w:rsid w:val="000A3A02"/>
    <w:rPr>
      <w:rFonts w:ascii="Verdana" w:eastAsia="宋体" w:hAnsi="Verdana" w:cs="Verdana"/>
      <w:b/>
      <w:bCs/>
      <w:spacing w:val="0"/>
      <w:sz w:val="17"/>
      <w:szCs w:val="17"/>
      <w:lang w:bidi="ar-SA"/>
    </w:rPr>
  </w:style>
  <w:style w:type="paragraph" w:customStyle="1" w:styleId="21">
    <w:name w:val="正文文本 (2)1"/>
    <w:basedOn w:val="a"/>
    <w:link w:val="20"/>
    <w:rsid w:val="000A3A02"/>
    <w:pPr>
      <w:shd w:val="clear" w:color="auto" w:fill="FFFFFF"/>
      <w:spacing w:after="180" w:line="274" w:lineRule="exact"/>
      <w:ind w:hanging="580"/>
      <w:jc w:val="left"/>
    </w:pPr>
    <w:rPr>
      <w:rFonts w:ascii="宋体"/>
      <w:b/>
      <w:bCs/>
      <w:snapToGrid/>
      <w:sz w:val="19"/>
      <w:szCs w:val="19"/>
    </w:rPr>
  </w:style>
  <w:style w:type="paragraph" w:customStyle="1" w:styleId="41">
    <w:name w:val="正文文本 (4)1"/>
    <w:basedOn w:val="a"/>
    <w:link w:val="40"/>
    <w:rsid w:val="000A3A02"/>
    <w:pPr>
      <w:shd w:val="clear" w:color="auto" w:fill="FFFFFF"/>
      <w:spacing w:line="240" w:lineRule="atLeast"/>
      <w:jc w:val="left"/>
    </w:pPr>
    <w:rPr>
      <w:rFonts w:ascii="Verdana" w:hAnsi="Verdana"/>
      <w:b/>
      <w:bCs/>
      <w:snapToGrid/>
      <w:sz w:val="17"/>
      <w:szCs w:val="17"/>
    </w:rPr>
  </w:style>
  <w:style w:type="paragraph" w:customStyle="1" w:styleId="510">
    <w:name w:val="正文文本 (5)1"/>
    <w:basedOn w:val="a"/>
    <w:link w:val="50"/>
    <w:rsid w:val="000A3A02"/>
    <w:pPr>
      <w:shd w:val="clear" w:color="auto" w:fill="FFFFFF"/>
      <w:spacing w:before="660" w:after="120" w:line="307" w:lineRule="exact"/>
      <w:ind w:hanging="640"/>
      <w:jc w:val="left"/>
    </w:pPr>
    <w:rPr>
      <w:rFonts w:ascii="Verdana" w:hAnsi="Verdana"/>
      <w:i/>
      <w:iCs/>
      <w:snapToGrid/>
      <w:sz w:val="15"/>
      <w:szCs w:val="15"/>
    </w:rPr>
  </w:style>
  <w:style w:type="paragraph" w:customStyle="1" w:styleId="61">
    <w:name w:val="正文文本 (6)"/>
    <w:basedOn w:val="a"/>
    <w:link w:val="60"/>
    <w:rsid w:val="000A3A02"/>
    <w:pPr>
      <w:shd w:val="clear" w:color="auto" w:fill="FFFFFF"/>
      <w:spacing w:line="240" w:lineRule="atLeast"/>
      <w:jc w:val="left"/>
    </w:pPr>
    <w:rPr>
      <w:rFonts w:ascii="Verdana" w:hAnsi="Verdana"/>
      <w:snapToGrid/>
      <w:sz w:val="10"/>
      <w:szCs w:val="10"/>
    </w:rPr>
  </w:style>
  <w:style w:type="paragraph" w:customStyle="1" w:styleId="70">
    <w:name w:val="正文文本 (7)"/>
    <w:basedOn w:val="a"/>
    <w:link w:val="7"/>
    <w:rsid w:val="000A3A02"/>
    <w:pPr>
      <w:shd w:val="clear" w:color="auto" w:fill="FFFFFF"/>
      <w:spacing w:after="300" w:line="240" w:lineRule="atLeast"/>
      <w:jc w:val="left"/>
    </w:pPr>
    <w:rPr>
      <w:rFonts w:ascii="Verdana" w:hAnsi="Verdana"/>
      <w:i/>
      <w:iCs/>
      <w:snapToGrid/>
      <w:sz w:val="23"/>
      <w:szCs w:val="23"/>
    </w:rPr>
  </w:style>
  <w:style w:type="paragraph" w:styleId="12">
    <w:name w:val="toc 1"/>
    <w:basedOn w:val="a"/>
    <w:next w:val="a"/>
    <w:autoRedefine/>
    <w:uiPriority w:val="39"/>
    <w:rsid w:val="00170369"/>
  </w:style>
  <w:style w:type="character" w:customStyle="1" w:styleId="Char">
    <w:name w:val="页眉 Char"/>
    <w:basedOn w:val="a0"/>
    <w:link w:val="a3"/>
    <w:uiPriority w:val="99"/>
    <w:rsid w:val="002930CD"/>
    <w:rPr>
      <w:rFonts w:ascii="Arial" w:eastAsia="宋体" w:hAnsi="Arial"/>
      <w:snapToGrid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30CD"/>
    <w:rPr>
      <w:rFonts w:ascii="Arial" w:eastAsia="宋体" w:hAnsi="Arial"/>
      <w:snapToGrid/>
      <w:kern w:val="2"/>
      <w:sz w:val="18"/>
      <w:szCs w:val="18"/>
    </w:rPr>
  </w:style>
  <w:style w:type="paragraph" w:styleId="ad">
    <w:name w:val="List Paragraph"/>
    <w:basedOn w:val="a"/>
    <w:uiPriority w:val="1"/>
    <w:qFormat/>
    <w:rsid w:val="00C809A1"/>
    <w:pPr>
      <w:ind w:firstLineChars="200" w:firstLine="420"/>
    </w:pPr>
  </w:style>
  <w:style w:type="paragraph" w:styleId="ae">
    <w:name w:val="Normal (Web)"/>
    <w:basedOn w:val="a"/>
    <w:uiPriority w:val="99"/>
    <w:unhideWhenUsed/>
    <w:rsid w:val="00CB6905"/>
    <w:pPr>
      <w:spacing w:before="100" w:beforeAutospacing="1" w:after="100" w:afterAutospacing="1"/>
      <w:jc w:val="left"/>
    </w:pPr>
    <w:rPr>
      <w:rFonts w:ascii="宋体" w:hAnsi="宋体" w:cs="宋体"/>
      <w:snapToGrid/>
      <w:szCs w:val="24"/>
    </w:rPr>
  </w:style>
  <w:style w:type="character" w:customStyle="1" w:styleId="3Char">
    <w:name w:val="标题 3 Char"/>
    <w:basedOn w:val="a0"/>
    <w:link w:val="3"/>
    <w:uiPriority w:val="1"/>
    <w:rsid w:val="0097558D"/>
    <w:rPr>
      <w:b/>
    </w:rPr>
  </w:style>
  <w:style w:type="paragraph" w:styleId="af">
    <w:name w:val="Balloon Text"/>
    <w:basedOn w:val="a"/>
    <w:link w:val="Char2"/>
    <w:rsid w:val="001C4605"/>
    <w:rPr>
      <w:sz w:val="18"/>
      <w:szCs w:val="18"/>
    </w:rPr>
  </w:style>
  <w:style w:type="character" w:customStyle="1" w:styleId="Char2">
    <w:name w:val="批注框文本 Char"/>
    <w:basedOn w:val="a0"/>
    <w:link w:val="af"/>
    <w:rsid w:val="001C4605"/>
    <w:rPr>
      <w:rFonts w:ascii="Arial" w:eastAsia="宋体" w:hAnsi="Arial"/>
      <w:snapToGrid/>
      <w:kern w:val="2"/>
      <w:sz w:val="18"/>
      <w:szCs w:val="18"/>
    </w:rPr>
  </w:style>
  <w:style w:type="paragraph" w:styleId="2a">
    <w:name w:val="toc 2"/>
    <w:basedOn w:val="a"/>
    <w:next w:val="a"/>
    <w:autoRedefine/>
    <w:uiPriority w:val="39"/>
    <w:unhideWhenUsed/>
    <w:rsid w:val="00170369"/>
    <w:pPr>
      <w:ind w:leftChars="200" w:left="200"/>
    </w:pPr>
  </w:style>
  <w:style w:type="paragraph" w:styleId="3b">
    <w:name w:val="toc 3"/>
    <w:basedOn w:val="a"/>
    <w:next w:val="a"/>
    <w:autoRedefine/>
    <w:uiPriority w:val="39"/>
    <w:unhideWhenUsed/>
    <w:rsid w:val="00170369"/>
    <w:pPr>
      <w:ind w:leftChars="400" w:left="400"/>
    </w:pPr>
  </w:style>
  <w:style w:type="paragraph" w:styleId="43">
    <w:name w:val="toc 4"/>
    <w:basedOn w:val="a"/>
    <w:next w:val="a"/>
    <w:autoRedefine/>
    <w:uiPriority w:val="39"/>
    <w:unhideWhenUsed/>
    <w:rsid w:val="00170369"/>
    <w:pPr>
      <w:ind w:leftChars="600" w:left="600"/>
    </w:pPr>
  </w:style>
  <w:style w:type="paragraph" w:styleId="3c">
    <w:name w:val="Body Text Indent 3"/>
    <w:basedOn w:val="a"/>
    <w:link w:val="3Char0"/>
    <w:unhideWhenUsed/>
    <w:rsid w:val="00C03BB0"/>
    <w:pPr>
      <w:spacing w:after="120"/>
      <w:ind w:leftChars="200" w:left="420"/>
    </w:pPr>
    <w:rPr>
      <w:sz w:val="16"/>
      <w:szCs w:val="16"/>
    </w:rPr>
  </w:style>
  <w:style w:type="character" w:customStyle="1" w:styleId="3Char0">
    <w:name w:val="正文文本缩进 3 Char"/>
    <w:basedOn w:val="a0"/>
    <w:link w:val="3c"/>
    <w:rsid w:val="00C03BB0"/>
    <w:rPr>
      <w:rFonts w:ascii="Arial" w:eastAsia="宋体" w:hAnsi="Arial"/>
      <w:snapToGrid/>
      <w:kern w:val="2"/>
      <w:sz w:val="16"/>
      <w:szCs w:val="16"/>
    </w:rPr>
  </w:style>
  <w:style w:type="character" w:customStyle="1" w:styleId="5Char">
    <w:name w:val="标题 5 Char"/>
    <w:basedOn w:val="a0"/>
    <w:link w:val="5"/>
    <w:rsid w:val="00C03BB0"/>
    <w:rPr>
      <w:snapToGrid/>
      <w:kern w:val="2"/>
      <w:sz w:val="24"/>
      <w:szCs w:val="24"/>
    </w:rPr>
  </w:style>
  <w:style w:type="character" w:customStyle="1" w:styleId="6Char">
    <w:name w:val="标题 6 Char"/>
    <w:basedOn w:val="a0"/>
    <w:link w:val="6"/>
    <w:rsid w:val="00C03BB0"/>
    <w:rPr>
      <w:snapToGrid/>
      <w:kern w:val="2"/>
      <w:sz w:val="24"/>
      <w:szCs w:val="24"/>
    </w:rPr>
  </w:style>
  <w:style w:type="paragraph" w:styleId="af0">
    <w:name w:val="Title"/>
    <w:basedOn w:val="1"/>
    <w:next w:val="a"/>
    <w:link w:val="Char3"/>
    <w:qFormat/>
    <w:rsid w:val="00C03BB0"/>
    <w:pPr>
      <w:jc w:val="center"/>
    </w:pPr>
    <w:rPr>
      <w:b w:val="0"/>
    </w:rPr>
  </w:style>
  <w:style w:type="character" w:customStyle="1" w:styleId="Char3">
    <w:name w:val="标题 Char"/>
    <w:basedOn w:val="a0"/>
    <w:link w:val="af0"/>
    <w:rsid w:val="00C03BB0"/>
    <w:rPr>
      <w:b/>
      <w:snapToGrid/>
      <w:kern w:val="2"/>
      <w:sz w:val="24"/>
      <w:szCs w:val="24"/>
    </w:rPr>
  </w:style>
  <w:style w:type="paragraph" w:customStyle="1" w:styleId="Table">
    <w:name w:val="Table"/>
    <w:basedOn w:val="3"/>
    <w:qFormat/>
    <w:rsid w:val="0097558D"/>
    <w:pPr>
      <w:tabs>
        <w:tab w:val="clear" w:pos="1134"/>
        <w:tab w:val="left" w:pos="1560"/>
      </w:tabs>
      <w:ind w:left="1559" w:hangingChars="647" w:hanging="1559"/>
    </w:pPr>
  </w:style>
  <w:style w:type="paragraph" w:customStyle="1" w:styleId="Fig">
    <w:name w:val="Fig"/>
    <w:basedOn w:val="Table"/>
    <w:qFormat/>
    <w:rsid w:val="000B69DF"/>
  </w:style>
  <w:style w:type="paragraph" w:customStyle="1" w:styleId="af1">
    <w:name w:val="附录"/>
    <w:basedOn w:val="a"/>
    <w:qFormat/>
    <w:rsid w:val="00C03BB0"/>
    <w:pPr>
      <w:spacing w:before="120"/>
    </w:pPr>
    <w:rPr>
      <w:szCs w:val="24"/>
    </w:rPr>
  </w:style>
  <w:style w:type="paragraph" w:styleId="5a">
    <w:name w:val="toc 5"/>
    <w:basedOn w:val="a"/>
    <w:next w:val="a"/>
    <w:autoRedefine/>
    <w:uiPriority w:val="39"/>
    <w:unhideWhenUsed/>
    <w:rsid w:val="00170369"/>
    <w:pPr>
      <w:ind w:leftChars="800" w:left="800"/>
    </w:pPr>
  </w:style>
  <w:style w:type="paragraph" w:styleId="62">
    <w:name w:val="toc 6"/>
    <w:basedOn w:val="a"/>
    <w:next w:val="a"/>
    <w:autoRedefine/>
    <w:uiPriority w:val="39"/>
    <w:unhideWhenUsed/>
    <w:rsid w:val="00170369"/>
    <w:pPr>
      <w:ind w:leftChars="1000" w:left="1000"/>
    </w:pPr>
  </w:style>
  <w:style w:type="character" w:customStyle="1" w:styleId="12pt">
    <w:name w:val="正文文本 + 12 pt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4"/>
      <w:szCs w:val="24"/>
      <w:lang w:bidi="ar-SA"/>
    </w:rPr>
  </w:style>
  <w:style w:type="character" w:customStyle="1" w:styleId="3d">
    <w:name w:val="正文文本 (3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</w:rPr>
  </w:style>
  <w:style w:type="character" w:customStyle="1" w:styleId="3e">
    <w:name w:val="正文文本 (3) + 非粗体"/>
    <w:basedOn w:val="3d"/>
    <w:rsid w:val="00FE7768"/>
    <w:rPr>
      <w:rFonts w:ascii="Tahoma" w:eastAsia="宋体" w:hAnsi="Tahoma" w:cs="Tahoma"/>
      <w:b/>
      <w:bCs/>
      <w:i w:val="0"/>
      <w:iCs w:val="0"/>
      <w:smallCaps w:val="0"/>
      <w:strike w:val="0"/>
      <w:spacing w:val="0"/>
      <w:sz w:val="19"/>
      <w:szCs w:val="19"/>
    </w:rPr>
  </w:style>
  <w:style w:type="character" w:customStyle="1" w:styleId="13">
    <w:name w:val="正文文本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b">
    <w:name w:val="正文文本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Arial">
    <w:name w:val="正文文本 + Arial"/>
    <w:aliases w:val="10 pt,粗体,斜体,正文文本 (5) + Arial,间距 0 pt,正文文本 + 8.5 pt,间距 1 pt,正文文本 (10) + 10 pt,正文文本 (11) + Arial,正文文本 (12) + 9.5 pt,正文文本 (12) + Arial,正文文本 (15) + Arial,4 pt,正文文本 (15) + Franklin Gothic Medium,6.5 pt,正文文本 (16) + Franklin Gothic Medium"/>
    <w:basedOn w:val="a5"/>
    <w:rsid w:val="00FE7768"/>
    <w:rPr>
      <w:rFonts w:ascii="Arial" w:eastAsia="宋体" w:hAnsi="Arial" w:cs="Arial"/>
      <w:b/>
      <w:bCs/>
      <w:i/>
      <w:iCs/>
      <w:smallCaps w:val="0"/>
      <w:strike w:val="0"/>
      <w:spacing w:val="0"/>
      <w:sz w:val="20"/>
      <w:szCs w:val="20"/>
      <w:lang w:bidi="ar-SA"/>
    </w:rPr>
  </w:style>
  <w:style w:type="character" w:customStyle="1" w:styleId="af2">
    <w:name w:val="表格标题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</w:rPr>
  </w:style>
  <w:style w:type="character" w:customStyle="1" w:styleId="3f">
    <w:name w:val="正文文本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4">
    <w:name w:val="正文文本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5b">
    <w:name w:val="正文文本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-1pt">
    <w:name w:val="正文文本 (3) + 间距 -1 pt"/>
    <w:basedOn w:val="3d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-20"/>
      <w:sz w:val="19"/>
      <w:szCs w:val="19"/>
    </w:rPr>
  </w:style>
  <w:style w:type="character" w:customStyle="1" w:styleId="8">
    <w:name w:val="正文文本 (8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80">
    <w:name w:val="正文文本 (8)"/>
    <w:basedOn w:val="8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63">
    <w:name w:val="正文文本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9">
    <w:name w:val="正文文本 (9)_"/>
    <w:basedOn w:val="a0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20"/>
      <w:szCs w:val="20"/>
    </w:rPr>
  </w:style>
  <w:style w:type="character" w:customStyle="1" w:styleId="100">
    <w:name w:val="正文文本 (10)_"/>
    <w:basedOn w:val="a0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01">
    <w:name w:val="正文文本 (10)"/>
    <w:basedOn w:val="100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0Tahoma">
    <w:name w:val="正文文本 (10) + Tahoma"/>
    <w:basedOn w:val="10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10">
    <w:name w:val="正文文本 (11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111">
    <w:name w:val="正文文本 (11)"/>
    <w:basedOn w:val="11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71">
    <w:name w:val="正文文本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20">
    <w:name w:val="正文文本 (12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2"/>
      <w:szCs w:val="12"/>
    </w:rPr>
  </w:style>
  <w:style w:type="character" w:customStyle="1" w:styleId="121">
    <w:name w:val="正文文本 (12)"/>
    <w:basedOn w:val="12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2"/>
      <w:szCs w:val="12"/>
    </w:rPr>
  </w:style>
  <w:style w:type="character" w:customStyle="1" w:styleId="125pt">
    <w:name w:val="正文文本 (12) + 5 pt"/>
    <w:aliases w:val="小型大写,正文文本 (27) + 5 pt,正文文本 (5) + 非斜体"/>
    <w:basedOn w:val="120"/>
    <w:rsid w:val="00FE7768"/>
    <w:rPr>
      <w:rFonts w:ascii="Tahoma" w:eastAsia="宋体" w:hAnsi="Tahoma" w:cs="Tahoma"/>
      <w:b w:val="0"/>
      <w:bCs w:val="0"/>
      <w:i w:val="0"/>
      <w:iCs w:val="0"/>
      <w:smallCaps/>
      <w:strike w:val="0"/>
      <w:spacing w:val="0"/>
      <w:sz w:val="10"/>
      <w:szCs w:val="10"/>
    </w:rPr>
  </w:style>
  <w:style w:type="character" w:customStyle="1" w:styleId="14">
    <w:name w:val="正文文本 (14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-40"/>
      <w:sz w:val="115"/>
      <w:szCs w:val="115"/>
    </w:rPr>
  </w:style>
  <w:style w:type="character" w:customStyle="1" w:styleId="140">
    <w:name w:val="正文文本 (14)"/>
    <w:basedOn w:val="14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-40"/>
      <w:sz w:val="115"/>
      <w:szCs w:val="115"/>
    </w:rPr>
  </w:style>
  <w:style w:type="character" w:customStyle="1" w:styleId="130">
    <w:name w:val="正文文本 (13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31">
    <w:name w:val="正文文本 (13)"/>
    <w:basedOn w:val="13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81">
    <w:name w:val="正文文本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5">
    <w:name w:val="正文文本 (15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0"/>
      <w:szCs w:val="10"/>
    </w:rPr>
  </w:style>
  <w:style w:type="character" w:customStyle="1" w:styleId="150">
    <w:name w:val="正文文本 (15)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0"/>
      <w:szCs w:val="10"/>
    </w:rPr>
  </w:style>
  <w:style w:type="character" w:customStyle="1" w:styleId="1595pt">
    <w:name w:val="正文文本 (15) + 9.5 pt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</w:rPr>
  </w:style>
  <w:style w:type="character" w:customStyle="1" w:styleId="152pt">
    <w:name w:val="正文文本 (15) + 间距 2 pt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40"/>
      <w:sz w:val="10"/>
      <w:szCs w:val="10"/>
    </w:rPr>
  </w:style>
  <w:style w:type="character" w:customStyle="1" w:styleId="1565pt">
    <w:name w:val="正文文本 (15) + 6.5 pt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3"/>
      <w:szCs w:val="13"/>
    </w:rPr>
  </w:style>
  <w:style w:type="character" w:customStyle="1" w:styleId="154pt">
    <w:name w:val="正文文本 (15) + 4 pt"/>
    <w:basedOn w:val="1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16">
    <w:name w:val="正文文本 (16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3"/>
      <w:szCs w:val="13"/>
    </w:rPr>
  </w:style>
  <w:style w:type="character" w:customStyle="1" w:styleId="160">
    <w:name w:val="正文文本 (16)"/>
    <w:basedOn w:val="16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3"/>
      <w:szCs w:val="13"/>
    </w:rPr>
  </w:style>
  <w:style w:type="character" w:customStyle="1" w:styleId="165pt">
    <w:name w:val="正文文本 (16) + 5 pt"/>
    <w:basedOn w:val="16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0"/>
      <w:szCs w:val="10"/>
    </w:rPr>
  </w:style>
  <w:style w:type="character" w:customStyle="1" w:styleId="164pt">
    <w:name w:val="正文文本 (16) + 4 pt"/>
    <w:basedOn w:val="16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167pt">
    <w:name w:val="正文文本 (16) + 7 pt"/>
    <w:basedOn w:val="16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90">
    <w:name w:val="正文文本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51">
    <w:name w:val="正文文本 (15) + 小型大写"/>
    <w:basedOn w:val="15"/>
    <w:rsid w:val="00FE7768"/>
    <w:rPr>
      <w:rFonts w:ascii="Tahoma" w:eastAsia="宋体" w:hAnsi="Tahoma" w:cs="Tahoma"/>
      <w:b w:val="0"/>
      <w:bCs w:val="0"/>
      <w:i w:val="0"/>
      <w:iCs w:val="0"/>
      <w:smallCaps/>
      <w:strike w:val="0"/>
      <w:spacing w:val="0"/>
      <w:sz w:val="10"/>
      <w:szCs w:val="10"/>
    </w:rPr>
  </w:style>
  <w:style w:type="character" w:customStyle="1" w:styleId="102">
    <w:name w:val="正文文本1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7">
    <w:name w:val="正文文本 (17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170">
    <w:name w:val="正文文本 (17)"/>
    <w:basedOn w:val="17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112">
    <w:name w:val="正文文本1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4-6pt">
    <w:name w:val="正文文本 (14) + 间距 -6 pt"/>
    <w:basedOn w:val="14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-120"/>
      <w:sz w:val="115"/>
      <w:szCs w:val="115"/>
    </w:rPr>
  </w:style>
  <w:style w:type="character" w:customStyle="1" w:styleId="18">
    <w:name w:val="正文文本 (18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-10"/>
      <w:sz w:val="14"/>
      <w:szCs w:val="14"/>
    </w:rPr>
  </w:style>
  <w:style w:type="character" w:customStyle="1" w:styleId="180">
    <w:name w:val="正文文本 (18)"/>
    <w:basedOn w:val="18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-10"/>
      <w:sz w:val="14"/>
      <w:szCs w:val="14"/>
    </w:rPr>
  </w:style>
  <w:style w:type="character" w:customStyle="1" w:styleId="122">
    <w:name w:val="正文文本1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32">
    <w:name w:val="正文文本1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4-5pt">
    <w:name w:val="正文文本 (14) + 间距 -5 pt"/>
    <w:basedOn w:val="14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-100"/>
      <w:sz w:val="115"/>
      <w:szCs w:val="115"/>
    </w:rPr>
  </w:style>
  <w:style w:type="character" w:customStyle="1" w:styleId="13Arial">
    <w:name w:val="正文文本 (13) + Arial"/>
    <w:basedOn w:val="130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9">
    <w:name w:val="正文文本 (19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10"/>
      <w:sz w:val="14"/>
      <w:szCs w:val="14"/>
    </w:rPr>
  </w:style>
  <w:style w:type="character" w:customStyle="1" w:styleId="200">
    <w:name w:val="正文文本 (20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400"/>
      <w:szCs w:val="400"/>
    </w:rPr>
  </w:style>
  <w:style w:type="character" w:customStyle="1" w:styleId="201">
    <w:name w:val="正文文本 (20)"/>
    <w:basedOn w:val="20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400"/>
      <w:szCs w:val="400"/>
    </w:rPr>
  </w:style>
  <w:style w:type="character" w:customStyle="1" w:styleId="21a">
    <w:name w:val="正文文本 (21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2165pt">
    <w:name w:val="正文文本 (21) + 6.5 pt"/>
    <w:basedOn w:val="21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3"/>
      <w:szCs w:val="13"/>
    </w:rPr>
  </w:style>
  <w:style w:type="character" w:customStyle="1" w:styleId="21b">
    <w:name w:val="正文文本 (21)"/>
    <w:basedOn w:val="21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22b">
    <w:name w:val="正文文本 (22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1"/>
      <w:szCs w:val="21"/>
    </w:rPr>
  </w:style>
  <w:style w:type="character" w:customStyle="1" w:styleId="22c">
    <w:name w:val="正文文本 (22)"/>
    <w:basedOn w:val="22b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1"/>
      <w:szCs w:val="21"/>
    </w:rPr>
  </w:style>
  <w:style w:type="character" w:customStyle="1" w:styleId="23b">
    <w:name w:val="正文文本 (23)_"/>
    <w:basedOn w:val="a0"/>
    <w:rsid w:val="00FE7768"/>
    <w:rPr>
      <w:rFonts w:ascii="MS Reference Sans Serif" w:eastAsia="宋体" w:hAnsi="MS Reference Sans Serif" w:cs="MS Reference Sans Serif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3c">
    <w:name w:val="正文文本 (23)"/>
    <w:basedOn w:val="23b"/>
    <w:rsid w:val="00FE7768"/>
    <w:rPr>
      <w:rFonts w:ascii="MS Reference Sans Serif" w:eastAsia="宋体" w:hAnsi="MS Reference Sans Serif" w:cs="MS Reference Sans Serif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4a">
    <w:name w:val="正文文本 (24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190"/>
      <w:sz w:val="65"/>
      <w:szCs w:val="65"/>
    </w:rPr>
  </w:style>
  <w:style w:type="character" w:customStyle="1" w:styleId="24b">
    <w:name w:val="正文文本 (24)"/>
    <w:basedOn w:val="24a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pacing w:val="190"/>
      <w:sz w:val="65"/>
      <w:szCs w:val="65"/>
    </w:rPr>
  </w:style>
  <w:style w:type="character" w:customStyle="1" w:styleId="141">
    <w:name w:val="正文文本1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5a">
    <w:name w:val="正文文本 (25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5b">
    <w:name w:val="正文文本 (25)"/>
    <w:basedOn w:val="25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152">
    <w:name w:val="正文文本1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61">
    <w:name w:val="正文文本1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6a">
    <w:name w:val="正文文本 (26)_"/>
    <w:basedOn w:val="a0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26b">
    <w:name w:val="正文文本 (26)"/>
    <w:basedOn w:val="26a"/>
    <w:rsid w:val="00FE7768"/>
    <w:rPr>
      <w:rFonts w:ascii="Franklin Gothic Book" w:eastAsia="宋体" w:hAnsi="Franklin Gothic Book" w:cs="Franklin Gothic Book"/>
      <w:b w:val="0"/>
      <w:bCs w:val="0"/>
      <w:i w:val="0"/>
      <w:iCs w:val="0"/>
      <w:smallCaps w:val="0"/>
      <w:strike w:val="0"/>
      <w:sz w:val="27"/>
      <w:szCs w:val="27"/>
    </w:rPr>
  </w:style>
  <w:style w:type="character" w:customStyle="1" w:styleId="171">
    <w:name w:val="正文文本1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7a">
    <w:name w:val="正文文本 (27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7b">
    <w:name w:val="正文文本 (27)"/>
    <w:basedOn w:val="27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28a">
    <w:name w:val="正文文本 (28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9"/>
      <w:szCs w:val="9"/>
    </w:rPr>
  </w:style>
  <w:style w:type="character" w:customStyle="1" w:styleId="28b">
    <w:name w:val="正文文本 (28)"/>
    <w:basedOn w:val="28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9"/>
      <w:szCs w:val="9"/>
    </w:rPr>
  </w:style>
  <w:style w:type="character" w:customStyle="1" w:styleId="181">
    <w:name w:val="正文文本1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a">
    <w:name w:val="标题 #1_"/>
    <w:basedOn w:val="a0"/>
    <w:link w:val="1b"/>
    <w:rsid w:val="00FE7768"/>
    <w:rPr>
      <w:rFonts w:ascii="Tahoma" w:eastAsia="宋体" w:hAnsi="Tahoma" w:cs="Tahoma"/>
      <w:szCs w:val="24"/>
      <w:shd w:val="clear" w:color="auto" w:fill="FFFFFF"/>
    </w:rPr>
  </w:style>
  <w:style w:type="character" w:customStyle="1" w:styleId="190">
    <w:name w:val="正文文本1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7c">
    <w:name w:val="正文文本 (27) + 斜体"/>
    <w:basedOn w:val="27a"/>
    <w:rsid w:val="00FE7768"/>
    <w:rPr>
      <w:rFonts w:ascii="Tahoma" w:eastAsia="宋体" w:hAnsi="Tahoma" w:cs="Tahoma"/>
      <w:b w:val="0"/>
      <w:bCs w:val="0"/>
      <w:i/>
      <w:iCs/>
      <w:smallCaps w:val="0"/>
      <w:strike w:val="0"/>
      <w:spacing w:val="0"/>
      <w:sz w:val="8"/>
      <w:szCs w:val="8"/>
    </w:rPr>
  </w:style>
  <w:style w:type="character" w:customStyle="1" w:styleId="202">
    <w:name w:val="正文文本2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1c">
    <w:name w:val="正文文本2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2d">
    <w:name w:val="正文文本2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3d">
    <w:name w:val="正文文本2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af3">
    <w:name w:val="表格标题"/>
    <w:basedOn w:val="af2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</w:rPr>
  </w:style>
  <w:style w:type="character" w:customStyle="1" w:styleId="29a">
    <w:name w:val="正文文本 (29)_"/>
    <w:basedOn w:val="a0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1"/>
      <w:szCs w:val="21"/>
    </w:rPr>
  </w:style>
  <w:style w:type="character" w:customStyle="1" w:styleId="29b">
    <w:name w:val="正文文本 (29)"/>
    <w:basedOn w:val="29a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21"/>
      <w:szCs w:val="21"/>
    </w:rPr>
  </w:style>
  <w:style w:type="character" w:customStyle="1" w:styleId="300">
    <w:name w:val="正文文本 (30)_"/>
    <w:basedOn w:val="a0"/>
    <w:link w:val="301"/>
    <w:rsid w:val="00FE7768"/>
    <w:rPr>
      <w:rFonts w:ascii="Tahoma" w:eastAsia="宋体" w:hAnsi="Tahoma" w:cs="Tahoma"/>
      <w:sz w:val="8"/>
      <w:szCs w:val="8"/>
      <w:shd w:val="clear" w:color="auto" w:fill="FFFFFF"/>
    </w:rPr>
  </w:style>
  <w:style w:type="character" w:customStyle="1" w:styleId="31c">
    <w:name w:val="正文文本 (31)_"/>
    <w:basedOn w:val="a0"/>
    <w:link w:val="31d"/>
    <w:rsid w:val="00FE7768"/>
    <w:rPr>
      <w:rFonts w:ascii="Tahoma" w:eastAsia="宋体" w:hAnsi="Tahoma" w:cs="Tahoma"/>
      <w:sz w:val="8"/>
      <w:szCs w:val="8"/>
      <w:shd w:val="clear" w:color="auto" w:fill="FFFFFF"/>
    </w:rPr>
  </w:style>
  <w:style w:type="character" w:customStyle="1" w:styleId="24c">
    <w:name w:val="正文文本2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5c">
    <w:name w:val="正文文本2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6c">
    <w:name w:val="正文文本2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7d">
    <w:name w:val="正文文本2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28c">
    <w:name w:val="正文文本2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2c">
    <w:name w:val="正文文本 (32)_"/>
    <w:basedOn w:val="a0"/>
    <w:link w:val="32d"/>
    <w:rsid w:val="00FE7768"/>
    <w:rPr>
      <w:rFonts w:ascii="Tahoma" w:eastAsia="宋体" w:hAnsi="Tahoma" w:cs="Tahoma"/>
      <w:sz w:val="17"/>
      <w:szCs w:val="17"/>
      <w:shd w:val="clear" w:color="auto" w:fill="FFFFFF"/>
    </w:rPr>
  </w:style>
  <w:style w:type="character" w:customStyle="1" w:styleId="29c">
    <w:name w:val="正文文本2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02">
    <w:name w:val="正文文本3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1e">
    <w:name w:val="正文文本3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2e">
    <w:name w:val="正文文本3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3c">
    <w:name w:val="正文文本3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48">
    <w:name w:val="正文文本3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51">
    <w:name w:val="正文文本3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61">
    <w:name w:val="正文文本3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71">
    <w:name w:val="正文文本3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81">
    <w:name w:val="正文文本3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91">
    <w:name w:val="正文文本3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3d">
    <w:name w:val="正文文本 (33)_"/>
    <w:basedOn w:val="a0"/>
    <w:link w:val="33e"/>
    <w:rsid w:val="00FE7768"/>
    <w:rPr>
      <w:rFonts w:ascii="Tahoma" w:eastAsia="宋体" w:hAnsi="Tahoma" w:cs="Tahoma"/>
      <w:szCs w:val="24"/>
      <w:shd w:val="clear" w:color="auto" w:fill="FFFFFF"/>
    </w:rPr>
  </w:style>
  <w:style w:type="character" w:customStyle="1" w:styleId="400">
    <w:name w:val="正文文本4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10">
    <w:name w:val="正文文本41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20">
    <w:name w:val="正文文本42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30">
    <w:name w:val="正文文本43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40">
    <w:name w:val="正文文本44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5">
    <w:name w:val="正文文本45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6">
    <w:name w:val="正文文本46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7">
    <w:name w:val="正文文本47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48">
    <w:name w:val="正文文本48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5pt">
    <w:name w:val="正文文本 + 间距 15 pt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300"/>
      <w:sz w:val="19"/>
      <w:szCs w:val="19"/>
      <w:lang w:bidi="ar-SA"/>
    </w:rPr>
  </w:style>
  <w:style w:type="character" w:customStyle="1" w:styleId="5pt">
    <w:name w:val="正文文本 + 间距 5 pt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100"/>
      <w:sz w:val="19"/>
      <w:szCs w:val="19"/>
      <w:lang w:bidi="ar-SA"/>
    </w:rPr>
  </w:style>
  <w:style w:type="character" w:customStyle="1" w:styleId="49">
    <w:name w:val="正文文本49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191">
    <w:name w:val="正文文本 (19)"/>
    <w:basedOn w:val="19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10"/>
      <w:sz w:val="14"/>
      <w:szCs w:val="14"/>
    </w:rPr>
  </w:style>
  <w:style w:type="character" w:customStyle="1" w:styleId="91">
    <w:name w:val="正文文本 (9)"/>
    <w:basedOn w:val="9"/>
    <w:rsid w:val="00FE7768"/>
    <w:rPr>
      <w:rFonts w:ascii="Arial" w:eastAsia="宋体" w:hAnsi="Arial" w:cs="Arial"/>
      <w:b w:val="0"/>
      <w:bCs w:val="0"/>
      <w:i w:val="0"/>
      <w:iCs w:val="0"/>
      <w:smallCaps w:val="0"/>
      <w:strike w:val="0"/>
      <w:spacing w:val="0"/>
      <w:sz w:val="20"/>
      <w:szCs w:val="20"/>
    </w:rPr>
  </w:style>
  <w:style w:type="character" w:customStyle="1" w:styleId="500">
    <w:name w:val="正文文本50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0"/>
      <w:sz w:val="19"/>
      <w:szCs w:val="19"/>
      <w:lang w:bidi="ar-SA"/>
    </w:rPr>
  </w:style>
  <w:style w:type="character" w:customStyle="1" w:styleId="349">
    <w:name w:val="正文文本 (34)_"/>
    <w:basedOn w:val="a0"/>
    <w:link w:val="34a"/>
    <w:rsid w:val="00FE7768"/>
    <w:rPr>
      <w:rFonts w:ascii="Arial" w:eastAsia="宋体" w:hAnsi="Arial" w:cs="Arial"/>
      <w:sz w:val="16"/>
      <w:szCs w:val="16"/>
      <w:shd w:val="clear" w:color="auto" w:fill="FFFFFF"/>
    </w:rPr>
  </w:style>
  <w:style w:type="character" w:customStyle="1" w:styleId="7pt">
    <w:name w:val="正文文本 + 间距 7 pt"/>
    <w:basedOn w:val="a5"/>
    <w:rsid w:val="00FE7768"/>
    <w:rPr>
      <w:rFonts w:ascii="Tahoma" w:eastAsia="宋体" w:hAnsi="Tahoma" w:cs="Tahoma"/>
      <w:b w:val="0"/>
      <w:bCs w:val="0"/>
      <w:i w:val="0"/>
      <w:iCs w:val="0"/>
      <w:smallCaps w:val="0"/>
      <w:strike w:val="0"/>
      <w:spacing w:val="150"/>
      <w:sz w:val="19"/>
      <w:szCs w:val="19"/>
      <w:lang w:bidi="ar-SA"/>
    </w:rPr>
  </w:style>
  <w:style w:type="paragraph" w:customStyle="1" w:styleId="51">
    <w:name w:val="正文文本51"/>
    <w:basedOn w:val="a"/>
    <w:link w:val="a5"/>
    <w:rsid w:val="00FE7768"/>
    <w:pPr>
      <w:shd w:val="clear" w:color="auto" w:fill="FFFFFF"/>
      <w:spacing w:line="0" w:lineRule="atLeast"/>
      <w:ind w:hanging="460"/>
      <w:jc w:val="left"/>
    </w:pPr>
    <w:rPr>
      <w:rFonts w:ascii="宋体"/>
      <w:sz w:val="19"/>
      <w:szCs w:val="19"/>
    </w:rPr>
  </w:style>
  <w:style w:type="paragraph" w:customStyle="1" w:styleId="1b">
    <w:name w:val="标题 #1"/>
    <w:basedOn w:val="a"/>
    <w:link w:val="1a"/>
    <w:rsid w:val="00FE7768"/>
    <w:pPr>
      <w:shd w:val="clear" w:color="auto" w:fill="FFFFFF"/>
      <w:spacing w:after="180" w:line="0" w:lineRule="atLeast"/>
      <w:jc w:val="left"/>
      <w:outlineLvl w:val="0"/>
    </w:pPr>
    <w:rPr>
      <w:rFonts w:ascii="Tahoma" w:hAnsi="Tahoma" w:cs="Tahoma"/>
      <w:szCs w:val="24"/>
    </w:rPr>
  </w:style>
  <w:style w:type="paragraph" w:customStyle="1" w:styleId="301">
    <w:name w:val="正文文本 (30)"/>
    <w:basedOn w:val="a"/>
    <w:link w:val="300"/>
    <w:rsid w:val="00FE7768"/>
    <w:pPr>
      <w:shd w:val="clear" w:color="auto" w:fill="FFFFFF"/>
      <w:spacing w:line="0" w:lineRule="atLeast"/>
      <w:jc w:val="left"/>
    </w:pPr>
    <w:rPr>
      <w:rFonts w:ascii="Tahoma" w:hAnsi="Tahoma" w:cs="Tahoma"/>
      <w:sz w:val="8"/>
      <w:szCs w:val="8"/>
    </w:rPr>
  </w:style>
  <w:style w:type="paragraph" w:customStyle="1" w:styleId="31d">
    <w:name w:val="正文文本 (31)"/>
    <w:basedOn w:val="a"/>
    <w:link w:val="31c"/>
    <w:rsid w:val="00FE7768"/>
    <w:pPr>
      <w:shd w:val="clear" w:color="auto" w:fill="FFFFFF"/>
      <w:spacing w:line="0" w:lineRule="atLeast"/>
      <w:jc w:val="left"/>
    </w:pPr>
    <w:rPr>
      <w:rFonts w:ascii="Tahoma" w:hAnsi="Tahoma" w:cs="Tahoma"/>
      <w:sz w:val="8"/>
      <w:szCs w:val="8"/>
    </w:rPr>
  </w:style>
  <w:style w:type="paragraph" w:customStyle="1" w:styleId="32d">
    <w:name w:val="正文文本 (32)"/>
    <w:basedOn w:val="a"/>
    <w:link w:val="32c"/>
    <w:rsid w:val="00FE7768"/>
    <w:pPr>
      <w:shd w:val="clear" w:color="auto" w:fill="FFFFFF"/>
      <w:spacing w:before="60" w:after="180" w:line="0" w:lineRule="atLeast"/>
    </w:pPr>
    <w:rPr>
      <w:rFonts w:ascii="Tahoma" w:hAnsi="Tahoma" w:cs="Tahoma"/>
      <w:sz w:val="17"/>
      <w:szCs w:val="17"/>
    </w:rPr>
  </w:style>
  <w:style w:type="paragraph" w:customStyle="1" w:styleId="33e">
    <w:name w:val="正文文本 (33)"/>
    <w:basedOn w:val="a"/>
    <w:link w:val="33d"/>
    <w:rsid w:val="00FE7768"/>
    <w:pPr>
      <w:shd w:val="clear" w:color="auto" w:fill="FFFFFF"/>
      <w:spacing w:line="600" w:lineRule="exact"/>
      <w:jc w:val="left"/>
    </w:pPr>
    <w:rPr>
      <w:rFonts w:ascii="Tahoma" w:hAnsi="Tahoma" w:cs="Tahoma"/>
      <w:szCs w:val="24"/>
    </w:rPr>
  </w:style>
  <w:style w:type="paragraph" w:customStyle="1" w:styleId="34a">
    <w:name w:val="正文文本 (34)"/>
    <w:basedOn w:val="a"/>
    <w:link w:val="349"/>
    <w:rsid w:val="00FE7768"/>
    <w:pPr>
      <w:shd w:val="clear" w:color="auto" w:fill="FFFFFF"/>
      <w:spacing w:line="326" w:lineRule="exact"/>
      <w:ind w:hanging="380"/>
      <w:jc w:val="left"/>
    </w:pPr>
    <w:rPr>
      <w:rFonts w:ascii="Arial" w:hAnsi="Arial" w:cs="Arial"/>
      <w:sz w:val="16"/>
      <w:szCs w:val="16"/>
    </w:rPr>
  </w:style>
  <w:style w:type="table" w:customStyle="1" w:styleId="TableNormal">
    <w:name w:val="Table Normal"/>
    <w:uiPriority w:val="2"/>
    <w:semiHidden/>
    <w:unhideWhenUsed/>
    <w:qFormat/>
    <w:rsid w:val="00DD4C9C"/>
    <w:pPr>
      <w:widowControl w:val="0"/>
      <w:jc w:val="left"/>
    </w:pPr>
    <w:rPr>
      <w:rFonts w:asciiTheme="minorHAnsi" w:eastAsiaTheme="minorEastAsia" w:hAnsiTheme="minorHAnsi" w:cstheme="minorBidi"/>
      <w:snapToGrid/>
      <w:color w:val="auto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table of figures"/>
    <w:basedOn w:val="a"/>
    <w:next w:val="a"/>
    <w:uiPriority w:val="99"/>
    <w:unhideWhenUsed/>
    <w:rsid w:val="00B63C44"/>
    <w:pPr>
      <w:tabs>
        <w:tab w:val="left" w:pos="1560"/>
        <w:tab w:val="right" w:leader="dot" w:pos="9017"/>
      </w:tabs>
      <w:ind w:left="1560" w:hangingChars="650" w:hanging="1560"/>
    </w:pPr>
    <w:rPr>
      <w:noProof/>
    </w:rPr>
  </w:style>
  <w:style w:type="paragraph" w:customStyle="1" w:styleId="p">
    <w:name w:val="p"/>
    <w:basedOn w:val="a"/>
    <w:qFormat/>
    <w:rsid w:val="00855CEF"/>
    <w:pPr>
      <w:tabs>
        <w:tab w:val="left" w:pos="426"/>
      </w:tabs>
      <w:spacing w:beforeLines="50" w:before="120"/>
      <w:ind w:left="425" w:hangingChars="177" w:hanging="425"/>
    </w:pPr>
    <w:rPr>
      <w:rFonts w:eastAsiaTheme="minorEastAsia"/>
    </w:rPr>
  </w:style>
  <w:style w:type="paragraph" w:styleId="72">
    <w:name w:val="toc 7"/>
    <w:basedOn w:val="a"/>
    <w:next w:val="a"/>
    <w:autoRedefine/>
    <w:uiPriority w:val="39"/>
    <w:unhideWhenUsed/>
    <w:rsid w:val="002A7536"/>
    <w:pPr>
      <w:widowControl w:val="0"/>
      <w:ind w:leftChars="1200" w:left="2520"/>
    </w:pPr>
    <w:rPr>
      <w:rFonts w:asciiTheme="minorHAnsi" w:eastAsiaTheme="minorEastAsia" w:hAnsiTheme="minorHAnsi" w:cstheme="minorBidi"/>
      <w:snapToGrid/>
      <w:color w:val="auto"/>
      <w:kern w:val="2"/>
      <w:sz w:val="21"/>
      <w:szCs w:val="22"/>
    </w:rPr>
  </w:style>
  <w:style w:type="paragraph" w:styleId="82">
    <w:name w:val="toc 8"/>
    <w:basedOn w:val="a"/>
    <w:next w:val="a"/>
    <w:autoRedefine/>
    <w:uiPriority w:val="39"/>
    <w:unhideWhenUsed/>
    <w:rsid w:val="002A7536"/>
    <w:pPr>
      <w:widowControl w:val="0"/>
      <w:ind w:leftChars="1400" w:left="2940"/>
    </w:pPr>
    <w:rPr>
      <w:rFonts w:asciiTheme="minorHAnsi" w:eastAsiaTheme="minorEastAsia" w:hAnsiTheme="minorHAnsi" w:cstheme="minorBidi"/>
      <w:snapToGrid/>
      <w:color w:val="auto"/>
      <w:kern w:val="2"/>
      <w:sz w:val="21"/>
      <w:szCs w:val="22"/>
    </w:rPr>
  </w:style>
  <w:style w:type="paragraph" w:styleId="92">
    <w:name w:val="toc 9"/>
    <w:basedOn w:val="a"/>
    <w:next w:val="a"/>
    <w:autoRedefine/>
    <w:uiPriority w:val="39"/>
    <w:unhideWhenUsed/>
    <w:rsid w:val="002A7536"/>
    <w:pPr>
      <w:widowControl w:val="0"/>
      <w:ind w:leftChars="1600" w:left="3360"/>
    </w:pPr>
    <w:rPr>
      <w:rFonts w:asciiTheme="minorHAnsi" w:eastAsiaTheme="minorEastAsia" w:hAnsiTheme="minorHAnsi" w:cstheme="minorBidi"/>
      <w:snapToGrid/>
      <w:color w:val="auto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emf"/><Relationship Id="rId26" Type="http://schemas.openxmlformats.org/officeDocument/2006/relationships/image" Target="media/image13.png"/><Relationship Id="rId39" Type="http://schemas.openxmlformats.org/officeDocument/2006/relationships/customXml" Target="../customXml/item2.xml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emf"/><Relationship Id="rId29" Type="http://schemas.openxmlformats.org/officeDocument/2006/relationships/image" Target="media/image16.png"/><Relationship Id="rId41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image" Target="media/image19.emf"/><Relationship Id="rId37" Type="http://schemas.openxmlformats.org/officeDocument/2006/relationships/fontTable" Target="fontTable.xml"/><Relationship Id="rId40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footer" Target="footer5.xml"/><Relationship Id="rId10" Type="http://schemas.openxmlformats.org/officeDocument/2006/relationships/image" Target="media/image3.emf"/><Relationship Id="rId19" Type="http://schemas.openxmlformats.org/officeDocument/2006/relationships/image" Target="media/image6.emf"/><Relationship Id="rId31" Type="http://schemas.openxmlformats.org/officeDocument/2006/relationships/image" Target="media/image18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header" Target="header5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33" Type="http://schemas.openxmlformats.org/officeDocument/2006/relationships/header" Target="header4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SimSun"/>
        <a:cs typeface=""/>
      </a:majorFont>
      <a:minorFont>
        <a:latin typeface="Calibri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noFill/>
        </a:ln>
        <a:effectLst/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FBFFF70A00F44A838639A7438095EA" ma:contentTypeVersion="19" ma:contentTypeDescription="Create a new document." ma:contentTypeScope="" ma:versionID="8b417cb1764dc6a19fa6a5f956bf9896">
  <xsd:schema xmlns:xsd="http://www.w3.org/2001/XMLSchema" xmlns:xs="http://www.w3.org/2001/XMLSchema" xmlns:p="http://schemas.microsoft.com/office/2006/metadata/properties" xmlns:ns2="858b7cdc-785d-4a36-8415-dbd71c615d3d" xmlns:ns3="6a9881b5-1305-4d46-8ee2-d5aa3b2d3927" targetNamespace="http://schemas.microsoft.com/office/2006/metadata/properties" ma:root="true" ma:fieldsID="b01872b49129f18b0f67bf27c625c58a" ns2:_="" ns3:_="">
    <xsd:import namespace="858b7cdc-785d-4a36-8415-dbd71c615d3d"/>
    <xsd:import namespace="6a9881b5-1305-4d46-8ee2-d5aa3b2d39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b7cdc-785d-4a36-8415-dbd71c615d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a3e8f82-da09-4279-aed2-eee19e49ff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881b5-1305-4d46-8ee2-d5aa3b2d392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8864012-3688-4989-a940-4f8d4710fbca}" ma:internalName="TaxCatchAll" ma:showField="CatchAllData" ma:web="6a9881b5-1305-4d46-8ee2-d5aa3b2d39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8b7cdc-785d-4a36-8415-dbd71c615d3d">
      <Terms xmlns="http://schemas.microsoft.com/office/infopath/2007/PartnerControls"/>
    </lcf76f155ced4ddcb4097134ff3c332f>
    <TaxCatchAll xmlns="6a9881b5-1305-4d46-8ee2-d5aa3b2d3927" xsi:nil="true"/>
  </documentManagement>
</p:properties>
</file>

<file path=customXml/itemProps1.xml><?xml version="1.0" encoding="utf-8"?>
<ds:datastoreItem xmlns:ds="http://schemas.openxmlformats.org/officeDocument/2006/customXml" ds:itemID="{8206EB98-4D39-43F0-820D-193F67B6BB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F0D333-B636-462E-9AE3-5A127D243DC3}"/>
</file>

<file path=customXml/itemProps3.xml><?xml version="1.0" encoding="utf-8"?>
<ds:datastoreItem xmlns:ds="http://schemas.openxmlformats.org/officeDocument/2006/customXml" ds:itemID="{A9C4AED8-BC15-4F95-AEDF-466616DCF4B0}"/>
</file>

<file path=customXml/itemProps4.xml><?xml version="1.0" encoding="utf-8"?>
<ds:datastoreItem xmlns:ds="http://schemas.openxmlformats.org/officeDocument/2006/customXml" ds:itemID="{9C69DF02-C975-4F7B-94DD-DBDA70CFC15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5</Pages>
  <Words>415</Words>
  <Characters>2369</Characters>
  <Application>Microsoft Office Word</Application>
  <DocSecurity>0</DocSecurity>
  <Lines>19</Lines>
  <Paragraphs>5</Paragraphs>
  <ScaleCrop>false</ScaleCrop>
  <Company>MC SYSTEM</Company>
  <LinksUpToDate>false</LinksUpToDate>
  <CharactersWithSpaces>2779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±£»¤ÅäÖÃ½ÓÏßÍ¼</dc:title>
  <dc:subject/>
  <dc:creator>DTP12</dc:creator>
  <cp:keywords/>
  <dc:description/>
  <cp:lastModifiedBy>DTP</cp:lastModifiedBy>
  <cp:revision>86</cp:revision>
  <dcterms:created xsi:type="dcterms:W3CDTF">2020-09-09T02:47:00Z</dcterms:created>
  <dcterms:modified xsi:type="dcterms:W3CDTF">2023-09-08T05:45:00Z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0x010100CCFBFFF70A00F44A838639A7438095EA</vt:lpwstr>
  </property>
</Properties>
</file>